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2DAD1" w14:textId="0604D8A3" w:rsidR="00C87401" w:rsidRDefault="00C87401">
      <w:r>
        <w:t>Team Anaconda</w:t>
      </w:r>
    </w:p>
    <w:p w14:paraId="02F78B5B" w14:textId="4C787B76" w:rsidR="00C87401" w:rsidRDefault="00C87401">
      <w:r>
        <w:t>02/</w:t>
      </w:r>
      <w:r w:rsidR="00704A00">
        <w:t>17</w:t>
      </w:r>
      <w:r>
        <w:t>/2021</w:t>
      </w:r>
    </w:p>
    <w:p w14:paraId="43997E8D" w14:textId="650B59D0" w:rsidR="00A9204E" w:rsidRDefault="00E071D5" w:rsidP="00271A15">
      <w:pPr>
        <w:tabs>
          <w:tab w:val="left" w:pos="3720"/>
        </w:tabs>
      </w:pPr>
      <w:r w:rsidRPr="00E071D5">
        <w:t xml:space="preserve">Project </w:t>
      </w:r>
      <w:r w:rsidR="00C87401">
        <w:t xml:space="preserve">1 </w:t>
      </w:r>
      <w:r w:rsidR="00704A00">
        <w:t>Summary and Analyses</w:t>
      </w:r>
      <w:r>
        <w:t>:</w:t>
      </w:r>
    </w:p>
    <w:sdt>
      <w:sdtPr>
        <w:rPr>
          <w:rFonts w:asciiTheme="minorHAnsi" w:eastAsiaTheme="minorHAnsi" w:hAnsiTheme="minorHAnsi" w:cstheme="minorBidi"/>
          <w:color w:val="auto"/>
          <w:sz w:val="22"/>
          <w:szCs w:val="22"/>
        </w:rPr>
        <w:id w:val="945735582"/>
        <w:docPartObj>
          <w:docPartGallery w:val="Table of Contents"/>
          <w:docPartUnique/>
        </w:docPartObj>
      </w:sdtPr>
      <w:sdtEndPr>
        <w:rPr>
          <w:b/>
          <w:bCs/>
          <w:noProof/>
        </w:rPr>
      </w:sdtEndPr>
      <w:sdtContent>
        <w:p w14:paraId="23B1CDD9" w14:textId="77777777" w:rsidR="00271A15" w:rsidRDefault="00271A15">
          <w:pPr>
            <w:pStyle w:val="TOCHeading"/>
          </w:pPr>
        </w:p>
        <w:p w14:paraId="5E9D2729" w14:textId="7F816FFA" w:rsidR="00271A15" w:rsidRDefault="00271A15">
          <w:pPr>
            <w:pStyle w:val="TOCHeading"/>
          </w:pPr>
          <w:r>
            <w:t>Contents</w:t>
          </w:r>
        </w:p>
        <w:p w14:paraId="49675C7F" w14:textId="7732B367" w:rsidR="00271A15" w:rsidRDefault="00271A15" w:rsidP="00271A15"/>
        <w:p w14:paraId="6F1971BF" w14:textId="77777777" w:rsidR="00271A15" w:rsidRPr="00271A15" w:rsidRDefault="00271A15" w:rsidP="00271A15"/>
        <w:p w14:paraId="056705BF" w14:textId="0DAE2C7D" w:rsidR="00CD7D8E" w:rsidRDefault="00271A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624221" w:history="1">
            <w:r w:rsidR="00CD7D8E" w:rsidRPr="0062396F">
              <w:rPr>
                <w:rStyle w:val="Hyperlink"/>
                <w:noProof/>
              </w:rPr>
              <w:t>Happiness Data Report</w:t>
            </w:r>
            <w:r w:rsidR="00CD7D8E">
              <w:rPr>
                <w:noProof/>
                <w:webHidden/>
              </w:rPr>
              <w:tab/>
            </w:r>
            <w:r w:rsidR="00CD7D8E">
              <w:rPr>
                <w:noProof/>
                <w:webHidden/>
              </w:rPr>
              <w:fldChar w:fldCharType="begin"/>
            </w:r>
            <w:r w:rsidR="00CD7D8E">
              <w:rPr>
                <w:noProof/>
                <w:webHidden/>
              </w:rPr>
              <w:instrText xml:space="preserve"> PAGEREF _Toc64624221 \h </w:instrText>
            </w:r>
            <w:r w:rsidR="00CD7D8E">
              <w:rPr>
                <w:noProof/>
                <w:webHidden/>
              </w:rPr>
            </w:r>
            <w:r w:rsidR="00CD7D8E">
              <w:rPr>
                <w:noProof/>
                <w:webHidden/>
              </w:rPr>
              <w:fldChar w:fldCharType="separate"/>
            </w:r>
            <w:r w:rsidR="00CD7D8E">
              <w:rPr>
                <w:noProof/>
                <w:webHidden/>
              </w:rPr>
              <w:t>2</w:t>
            </w:r>
            <w:r w:rsidR="00CD7D8E">
              <w:rPr>
                <w:noProof/>
                <w:webHidden/>
              </w:rPr>
              <w:fldChar w:fldCharType="end"/>
            </w:r>
          </w:hyperlink>
        </w:p>
        <w:p w14:paraId="5C541194" w14:textId="4285C7A9" w:rsidR="00CD7D8E" w:rsidRDefault="00441D42">
          <w:pPr>
            <w:pStyle w:val="TOC1"/>
            <w:tabs>
              <w:tab w:val="right" w:leader="dot" w:pos="9350"/>
            </w:tabs>
            <w:rPr>
              <w:rFonts w:eastAsiaTheme="minorEastAsia"/>
              <w:noProof/>
            </w:rPr>
          </w:pPr>
          <w:hyperlink w:anchor="_Toc64624222" w:history="1">
            <w:r w:rsidR="00CD7D8E" w:rsidRPr="0062396F">
              <w:rPr>
                <w:rStyle w:val="Hyperlink"/>
                <w:noProof/>
              </w:rPr>
              <w:t>What factors play a role in the happiness score of a country?</w:t>
            </w:r>
            <w:r w:rsidR="00CD7D8E">
              <w:rPr>
                <w:noProof/>
                <w:webHidden/>
              </w:rPr>
              <w:tab/>
            </w:r>
            <w:r w:rsidR="00CD7D8E">
              <w:rPr>
                <w:noProof/>
                <w:webHidden/>
              </w:rPr>
              <w:fldChar w:fldCharType="begin"/>
            </w:r>
            <w:r w:rsidR="00CD7D8E">
              <w:rPr>
                <w:noProof/>
                <w:webHidden/>
              </w:rPr>
              <w:instrText xml:space="preserve"> PAGEREF _Toc64624222 \h </w:instrText>
            </w:r>
            <w:r w:rsidR="00CD7D8E">
              <w:rPr>
                <w:noProof/>
                <w:webHidden/>
              </w:rPr>
            </w:r>
            <w:r w:rsidR="00CD7D8E">
              <w:rPr>
                <w:noProof/>
                <w:webHidden/>
              </w:rPr>
              <w:fldChar w:fldCharType="separate"/>
            </w:r>
            <w:r w:rsidR="00CD7D8E">
              <w:rPr>
                <w:noProof/>
                <w:webHidden/>
              </w:rPr>
              <w:t>2</w:t>
            </w:r>
            <w:r w:rsidR="00CD7D8E">
              <w:rPr>
                <w:noProof/>
                <w:webHidden/>
              </w:rPr>
              <w:fldChar w:fldCharType="end"/>
            </w:r>
          </w:hyperlink>
        </w:p>
        <w:p w14:paraId="20334684" w14:textId="43C49BEE" w:rsidR="00CD7D8E" w:rsidRDefault="00441D42">
          <w:pPr>
            <w:pStyle w:val="TOC2"/>
            <w:tabs>
              <w:tab w:val="left" w:pos="660"/>
              <w:tab w:val="right" w:leader="dot" w:pos="9350"/>
            </w:tabs>
            <w:rPr>
              <w:rFonts w:eastAsiaTheme="minorEastAsia"/>
              <w:noProof/>
            </w:rPr>
          </w:pPr>
          <w:hyperlink w:anchor="_Toc64624223" w:history="1">
            <w:r w:rsidR="00CD7D8E" w:rsidRPr="0062396F">
              <w:rPr>
                <w:rStyle w:val="Hyperlink"/>
                <w:noProof/>
              </w:rPr>
              <w:t>1.</w:t>
            </w:r>
            <w:r w:rsidR="00CD7D8E">
              <w:rPr>
                <w:rFonts w:eastAsiaTheme="minorEastAsia"/>
                <w:noProof/>
              </w:rPr>
              <w:tab/>
            </w:r>
            <w:r w:rsidR="00CD7D8E" w:rsidRPr="0062396F">
              <w:rPr>
                <w:rStyle w:val="Hyperlink"/>
                <w:noProof/>
              </w:rPr>
              <w:t>Unemployment Analysis</w:t>
            </w:r>
            <w:r w:rsidR="00CD7D8E">
              <w:rPr>
                <w:noProof/>
                <w:webHidden/>
              </w:rPr>
              <w:tab/>
            </w:r>
            <w:r w:rsidR="00CD7D8E">
              <w:rPr>
                <w:noProof/>
                <w:webHidden/>
              </w:rPr>
              <w:fldChar w:fldCharType="begin"/>
            </w:r>
            <w:r w:rsidR="00CD7D8E">
              <w:rPr>
                <w:noProof/>
                <w:webHidden/>
              </w:rPr>
              <w:instrText xml:space="preserve"> PAGEREF _Toc64624223 \h </w:instrText>
            </w:r>
            <w:r w:rsidR="00CD7D8E">
              <w:rPr>
                <w:noProof/>
                <w:webHidden/>
              </w:rPr>
            </w:r>
            <w:r w:rsidR="00CD7D8E">
              <w:rPr>
                <w:noProof/>
                <w:webHidden/>
              </w:rPr>
              <w:fldChar w:fldCharType="separate"/>
            </w:r>
            <w:r w:rsidR="00CD7D8E">
              <w:rPr>
                <w:noProof/>
                <w:webHidden/>
              </w:rPr>
              <w:t>2</w:t>
            </w:r>
            <w:r w:rsidR="00CD7D8E">
              <w:rPr>
                <w:noProof/>
                <w:webHidden/>
              </w:rPr>
              <w:fldChar w:fldCharType="end"/>
            </w:r>
          </w:hyperlink>
        </w:p>
        <w:p w14:paraId="6A24F112" w14:textId="150CFC14" w:rsidR="00CD7D8E" w:rsidRDefault="00441D42">
          <w:pPr>
            <w:pStyle w:val="TOC2"/>
            <w:tabs>
              <w:tab w:val="left" w:pos="660"/>
              <w:tab w:val="right" w:leader="dot" w:pos="9350"/>
            </w:tabs>
            <w:rPr>
              <w:rFonts w:eastAsiaTheme="minorEastAsia"/>
              <w:noProof/>
            </w:rPr>
          </w:pPr>
          <w:hyperlink w:anchor="_Toc64624224" w:history="1">
            <w:r w:rsidR="00CD7D8E" w:rsidRPr="0062396F">
              <w:rPr>
                <w:rStyle w:val="Hyperlink"/>
                <w:noProof/>
              </w:rPr>
              <w:t>2.</w:t>
            </w:r>
            <w:r w:rsidR="00CD7D8E">
              <w:rPr>
                <w:rFonts w:eastAsiaTheme="minorEastAsia"/>
                <w:noProof/>
              </w:rPr>
              <w:tab/>
            </w:r>
            <w:r w:rsidR="00CD7D8E" w:rsidRPr="0062396F">
              <w:rPr>
                <w:rStyle w:val="Hyperlink"/>
                <w:noProof/>
              </w:rPr>
              <w:t>Government health spend vs. Happiness</w:t>
            </w:r>
            <w:r w:rsidR="00CD7D8E">
              <w:rPr>
                <w:noProof/>
                <w:webHidden/>
              </w:rPr>
              <w:tab/>
            </w:r>
            <w:r w:rsidR="00CD7D8E">
              <w:rPr>
                <w:noProof/>
                <w:webHidden/>
              </w:rPr>
              <w:fldChar w:fldCharType="begin"/>
            </w:r>
            <w:r w:rsidR="00CD7D8E">
              <w:rPr>
                <w:noProof/>
                <w:webHidden/>
              </w:rPr>
              <w:instrText xml:space="preserve"> PAGEREF _Toc64624224 \h </w:instrText>
            </w:r>
            <w:r w:rsidR="00CD7D8E">
              <w:rPr>
                <w:noProof/>
                <w:webHidden/>
              </w:rPr>
            </w:r>
            <w:r w:rsidR="00CD7D8E">
              <w:rPr>
                <w:noProof/>
                <w:webHidden/>
              </w:rPr>
              <w:fldChar w:fldCharType="separate"/>
            </w:r>
            <w:r w:rsidR="00CD7D8E">
              <w:rPr>
                <w:noProof/>
                <w:webHidden/>
              </w:rPr>
              <w:t>4</w:t>
            </w:r>
            <w:r w:rsidR="00CD7D8E">
              <w:rPr>
                <w:noProof/>
                <w:webHidden/>
              </w:rPr>
              <w:fldChar w:fldCharType="end"/>
            </w:r>
          </w:hyperlink>
        </w:p>
        <w:p w14:paraId="26412572" w14:textId="0B694699" w:rsidR="00CD7D8E" w:rsidRDefault="00441D42">
          <w:pPr>
            <w:pStyle w:val="TOC2"/>
            <w:tabs>
              <w:tab w:val="left" w:pos="660"/>
              <w:tab w:val="right" w:leader="dot" w:pos="9350"/>
            </w:tabs>
            <w:rPr>
              <w:rFonts w:eastAsiaTheme="minorEastAsia"/>
              <w:noProof/>
            </w:rPr>
          </w:pPr>
          <w:hyperlink w:anchor="_Toc64624225" w:history="1">
            <w:r w:rsidR="00CD7D8E" w:rsidRPr="0062396F">
              <w:rPr>
                <w:rStyle w:val="Hyperlink"/>
                <w:noProof/>
              </w:rPr>
              <w:t>3.</w:t>
            </w:r>
            <w:r w:rsidR="00CD7D8E">
              <w:rPr>
                <w:rFonts w:eastAsiaTheme="minorEastAsia"/>
                <w:noProof/>
              </w:rPr>
              <w:tab/>
            </w:r>
            <w:r w:rsidR="00CD7D8E" w:rsidRPr="0062396F">
              <w:rPr>
                <w:rStyle w:val="Hyperlink"/>
                <w:noProof/>
              </w:rPr>
              <w:t>Social Support vs Happiness</w:t>
            </w:r>
            <w:r w:rsidR="00CD7D8E">
              <w:rPr>
                <w:noProof/>
                <w:webHidden/>
              </w:rPr>
              <w:tab/>
            </w:r>
            <w:r w:rsidR="00CD7D8E">
              <w:rPr>
                <w:noProof/>
                <w:webHidden/>
              </w:rPr>
              <w:fldChar w:fldCharType="begin"/>
            </w:r>
            <w:r w:rsidR="00CD7D8E">
              <w:rPr>
                <w:noProof/>
                <w:webHidden/>
              </w:rPr>
              <w:instrText xml:space="preserve"> PAGEREF _Toc64624225 \h </w:instrText>
            </w:r>
            <w:r w:rsidR="00CD7D8E">
              <w:rPr>
                <w:noProof/>
                <w:webHidden/>
              </w:rPr>
            </w:r>
            <w:r w:rsidR="00CD7D8E">
              <w:rPr>
                <w:noProof/>
                <w:webHidden/>
              </w:rPr>
              <w:fldChar w:fldCharType="separate"/>
            </w:r>
            <w:r w:rsidR="00CD7D8E">
              <w:rPr>
                <w:noProof/>
                <w:webHidden/>
              </w:rPr>
              <w:t>5</w:t>
            </w:r>
            <w:r w:rsidR="00CD7D8E">
              <w:rPr>
                <w:noProof/>
                <w:webHidden/>
              </w:rPr>
              <w:fldChar w:fldCharType="end"/>
            </w:r>
          </w:hyperlink>
        </w:p>
        <w:p w14:paraId="2C463B17" w14:textId="1284B7A2" w:rsidR="00CD7D8E" w:rsidRDefault="00441D42">
          <w:pPr>
            <w:pStyle w:val="TOC2"/>
            <w:tabs>
              <w:tab w:val="left" w:pos="660"/>
              <w:tab w:val="right" w:leader="dot" w:pos="9350"/>
            </w:tabs>
            <w:rPr>
              <w:rFonts w:eastAsiaTheme="minorEastAsia"/>
              <w:noProof/>
            </w:rPr>
          </w:pPr>
          <w:hyperlink w:anchor="_Toc64624226" w:history="1">
            <w:r w:rsidR="00CD7D8E" w:rsidRPr="0062396F">
              <w:rPr>
                <w:rStyle w:val="Hyperlink"/>
                <w:noProof/>
              </w:rPr>
              <w:t>4.</w:t>
            </w:r>
            <w:r w:rsidR="00CD7D8E">
              <w:rPr>
                <w:rFonts w:eastAsiaTheme="minorEastAsia"/>
                <w:noProof/>
              </w:rPr>
              <w:tab/>
            </w:r>
            <w:r w:rsidR="00CD7D8E" w:rsidRPr="0062396F">
              <w:rPr>
                <w:rStyle w:val="Hyperlink"/>
                <w:noProof/>
              </w:rPr>
              <w:t>Government Analysis</w:t>
            </w:r>
            <w:r w:rsidR="00CD7D8E">
              <w:rPr>
                <w:noProof/>
                <w:webHidden/>
              </w:rPr>
              <w:tab/>
            </w:r>
            <w:r w:rsidR="00CD7D8E">
              <w:rPr>
                <w:noProof/>
                <w:webHidden/>
              </w:rPr>
              <w:fldChar w:fldCharType="begin"/>
            </w:r>
            <w:r w:rsidR="00CD7D8E">
              <w:rPr>
                <w:noProof/>
                <w:webHidden/>
              </w:rPr>
              <w:instrText xml:space="preserve"> PAGEREF _Toc64624226 \h </w:instrText>
            </w:r>
            <w:r w:rsidR="00CD7D8E">
              <w:rPr>
                <w:noProof/>
                <w:webHidden/>
              </w:rPr>
            </w:r>
            <w:r w:rsidR="00CD7D8E">
              <w:rPr>
                <w:noProof/>
                <w:webHidden/>
              </w:rPr>
              <w:fldChar w:fldCharType="separate"/>
            </w:r>
            <w:r w:rsidR="00CD7D8E">
              <w:rPr>
                <w:noProof/>
                <w:webHidden/>
              </w:rPr>
              <w:t>8</w:t>
            </w:r>
            <w:r w:rsidR="00CD7D8E">
              <w:rPr>
                <w:noProof/>
                <w:webHidden/>
              </w:rPr>
              <w:fldChar w:fldCharType="end"/>
            </w:r>
          </w:hyperlink>
        </w:p>
        <w:p w14:paraId="1D55AF6F" w14:textId="7A5EABAF" w:rsidR="00CD7D8E" w:rsidRDefault="00441D42">
          <w:pPr>
            <w:pStyle w:val="TOC2"/>
            <w:tabs>
              <w:tab w:val="left" w:pos="660"/>
              <w:tab w:val="right" w:leader="dot" w:pos="9350"/>
            </w:tabs>
            <w:rPr>
              <w:rFonts w:eastAsiaTheme="minorEastAsia"/>
              <w:noProof/>
            </w:rPr>
          </w:pPr>
          <w:hyperlink w:anchor="_Toc64624227" w:history="1">
            <w:r w:rsidR="00CD7D8E" w:rsidRPr="0062396F">
              <w:rPr>
                <w:rStyle w:val="Hyperlink"/>
                <w:noProof/>
              </w:rPr>
              <w:t>5.</w:t>
            </w:r>
            <w:r w:rsidR="00CD7D8E">
              <w:rPr>
                <w:rFonts w:eastAsiaTheme="minorEastAsia"/>
                <w:noProof/>
              </w:rPr>
              <w:tab/>
            </w:r>
            <w:r w:rsidR="00CD7D8E" w:rsidRPr="0062396F">
              <w:rPr>
                <w:rStyle w:val="Hyperlink"/>
                <w:noProof/>
              </w:rPr>
              <w:t>Weather Analysis</w:t>
            </w:r>
            <w:r w:rsidR="00CD7D8E">
              <w:rPr>
                <w:noProof/>
                <w:webHidden/>
              </w:rPr>
              <w:tab/>
            </w:r>
            <w:r w:rsidR="00CD7D8E">
              <w:rPr>
                <w:noProof/>
                <w:webHidden/>
              </w:rPr>
              <w:fldChar w:fldCharType="begin"/>
            </w:r>
            <w:r w:rsidR="00CD7D8E">
              <w:rPr>
                <w:noProof/>
                <w:webHidden/>
              </w:rPr>
              <w:instrText xml:space="preserve"> PAGEREF _Toc64624227 \h </w:instrText>
            </w:r>
            <w:r w:rsidR="00CD7D8E">
              <w:rPr>
                <w:noProof/>
                <w:webHidden/>
              </w:rPr>
            </w:r>
            <w:r w:rsidR="00CD7D8E">
              <w:rPr>
                <w:noProof/>
                <w:webHidden/>
              </w:rPr>
              <w:fldChar w:fldCharType="separate"/>
            </w:r>
            <w:r w:rsidR="00CD7D8E">
              <w:rPr>
                <w:noProof/>
                <w:webHidden/>
              </w:rPr>
              <w:t>8</w:t>
            </w:r>
            <w:r w:rsidR="00CD7D8E">
              <w:rPr>
                <w:noProof/>
                <w:webHidden/>
              </w:rPr>
              <w:fldChar w:fldCharType="end"/>
            </w:r>
          </w:hyperlink>
        </w:p>
        <w:p w14:paraId="7B37F323" w14:textId="1EF74F94" w:rsidR="00CD7D8E" w:rsidRDefault="00441D42">
          <w:pPr>
            <w:pStyle w:val="TOC1"/>
            <w:tabs>
              <w:tab w:val="right" w:leader="dot" w:pos="9350"/>
            </w:tabs>
            <w:rPr>
              <w:rFonts w:eastAsiaTheme="minorEastAsia"/>
              <w:noProof/>
            </w:rPr>
          </w:pPr>
          <w:hyperlink w:anchor="_Toc64624228" w:history="1">
            <w:r w:rsidR="00CD7D8E" w:rsidRPr="0062396F">
              <w:rPr>
                <w:rStyle w:val="Hyperlink"/>
                <w:noProof/>
              </w:rPr>
              <w:t>What is the development of a country or region’s happiness over time?</w:t>
            </w:r>
            <w:r w:rsidR="00CD7D8E">
              <w:rPr>
                <w:noProof/>
                <w:webHidden/>
              </w:rPr>
              <w:tab/>
            </w:r>
            <w:r w:rsidR="00CD7D8E">
              <w:rPr>
                <w:noProof/>
                <w:webHidden/>
              </w:rPr>
              <w:fldChar w:fldCharType="begin"/>
            </w:r>
            <w:r w:rsidR="00CD7D8E">
              <w:rPr>
                <w:noProof/>
                <w:webHidden/>
              </w:rPr>
              <w:instrText xml:space="preserve"> PAGEREF _Toc64624228 \h </w:instrText>
            </w:r>
            <w:r w:rsidR="00CD7D8E">
              <w:rPr>
                <w:noProof/>
                <w:webHidden/>
              </w:rPr>
            </w:r>
            <w:r w:rsidR="00CD7D8E">
              <w:rPr>
                <w:noProof/>
                <w:webHidden/>
              </w:rPr>
              <w:fldChar w:fldCharType="separate"/>
            </w:r>
            <w:r w:rsidR="00CD7D8E">
              <w:rPr>
                <w:noProof/>
                <w:webHidden/>
              </w:rPr>
              <w:t>11</w:t>
            </w:r>
            <w:r w:rsidR="00CD7D8E">
              <w:rPr>
                <w:noProof/>
                <w:webHidden/>
              </w:rPr>
              <w:fldChar w:fldCharType="end"/>
            </w:r>
          </w:hyperlink>
        </w:p>
        <w:p w14:paraId="2C77804D" w14:textId="7BF1C2D2" w:rsidR="00CD7D8E" w:rsidRDefault="00441D42">
          <w:pPr>
            <w:pStyle w:val="TOC1"/>
            <w:tabs>
              <w:tab w:val="right" w:leader="dot" w:pos="9350"/>
            </w:tabs>
            <w:rPr>
              <w:rFonts w:eastAsiaTheme="minorEastAsia"/>
              <w:noProof/>
            </w:rPr>
          </w:pPr>
          <w:hyperlink w:anchor="_Toc64624229" w:history="1">
            <w:r w:rsidR="00CD7D8E" w:rsidRPr="0062396F">
              <w:rPr>
                <w:rStyle w:val="Hyperlink"/>
                <w:noProof/>
              </w:rPr>
              <w:t>What differences can be found between regions of the world?</w:t>
            </w:r>
            <w:r w:rsidR="00CD7D8E">
              <w:rPr>
                <w:noProof/>
                <w:webHidden/>
              </w:rPr>
              <w:tab/>
            </w:r>
            <w:r w:rsidR="00CD7D8E">
              <w:rPr>
                <w:noProof/>
                <w:webHidden/>
              </w:rPr>
              <w:fldChar w:fldCharType="begin"/>
            </w:r>
            <w:r w:rsidR="00CD7D8E">
              <w:rPr>
                <w:noProof/>
                <w:webHidden/>
              </w:rPr>
              <w:instrText xml:space="preserve"> PAGEREF _Toc64624229 \h </w:instrText>
            </w:r>
            <w:r w:rsidR="00CD7D8E">
              <w:rPr>
                <w:noProof/>
                <w:webHidden/>
              </w:rPr>
            </w:r>
            <w:r w:rsidR="00CD7D8E">
              <w:rPr>
                <w:noProof/>
                <w:webHidden/>
              </w:rPr>
              <w:fldChar w:fldCharType="separate"/>
            </w:r>
            <w:r w:rsidR="00CD7D8E">
              <w:rPr>
                <w:noProof/>
                <w:webHidden/>
              </w:rPr>
              <w:t>12</w:t>
            </w:r>
            <w:r w:rsidR="00CD7D8E">
              <w:rPr>
                <w:noProof/>
                <w:webHidden/>
              </w:rPr>
              <w:fldChar w:fldCharType="end"/>
            </w:r>
          </w:hyperlink>
        </w:p>
        <w:p w14:paraId="7F81C3BD" w14:textId="46C6443A" w:rsidR="00CD7D8E" w:rsidRDefault="00441D42">
          <w:pPr>
            <w:pStyle w:val="TOC1"/>
            <w:tabs>
              <w:tab w:val="right" w:leader="dot" w:pos="9350"/>
            </w:tabs>
            <w:rPr>
              <w:rFonts w:eastAsiaTheme="minorEastAsia"/>
              <w:noProof/>
            </w:rPr>
          </w:pPr>
          <w:hyperlink w:anchor="_Toc64624230" w:history="1">
            <w:r w:rsidR="00CD7D8E" w:rsidRPr="0062396F">
              <w:rPr>
                <w:rStyle w:val="Hyperlink"/>
                <w:noProof/>
              </w:rPr>
              <w:t>References</w:t>
            </w:r>
            <w:r w:rsidR="00CD7D8E">
              <w:rPr>
                <w:noProof/>
                <w:webHidden/>
              </w:rPr>
              <w:tab/>
            </w:r>
            <w:r w:rsidR="00CD7D8E">
              <w:rPr>
                <w:noProof/>
                <w:webHidden/>
              </w:rPr>
              <w:fldChar w:fldCharType="begin"/>
            </w:r>
            <w:r w:rsidR="00CD7D8E">
              <w:rPr>
                <w:noProof/>
                <w:webHidden/>
              </w:rPr>
              <w:instrText xml:space="preserve"> PAGEREF _Toc64624230 \h </w:instrText>
            </w:r>
            <w:r w:rsidR="00CD7D8E">
              <w:rPr>
                <w:noProof/>
                <w:webHidden/>
              </w:rPr>
            </w:r>
            <w:r w:rsidR="00CD7D8E">
              <w:rPr>
                <w:noProof/>
                <w:webHidden/>
              </w:rPr>
              <w:fldChar w:fldCharType="separate"/>
            </w:r>
            <w:r w:rsidR="00CD7D8E">
              <w:rPr>
                <w:noProof/>
                <w:webHidden/>
              </w:rPr>
              <w:t>13</w:t>
            </w:r>
            <w:r w:rsidR="00CD7D8E">
              <w:rPr>
                <w:noProof/>
                <w:webHidden/>
              </w:rPr>
              <w:fldChar w:fldCharType="end"/>
            </w:r>
          </w:hyperlink>
        </w:p>
        <w:p w14:paraId="4DF448D4" w14:textId="303F2B96" w:rsidR="00271A15" w:rsidRDefault="00271A15">
          <w:r>
            <w:rPr>
              <w:b/>
              <w:bCs/>
              <w:noProof/>
            </w:rPr>
            <w:fldChar w:fldCharType="end"/>
          </w:r>
        </w:p>
      </w:sdtContent>
    </w:sdt>
    <w:p w14:paraId="307D4962" w14:textId="5175085F" w:rsidR="00704A00" w:rsidRDefault="00704A00"/>
    <w:p w14:paraId="05C4C54B" w14:textId="77777777" w:rsidR="00271A15" w:rsidRDefault="00271A15">
      <w:pPr>
        <w:rPr>
          <w:rFonts w:asciiTheme="majorHAnsi" w:eastAsiaTheme="majorEastAsia" w:hAnsiTheme="majorHAnsi" w:cstheme="majorBidi"/>
          <w:color w:val="1F4E79" w:themeColor="accent1" w:themeShade="80"/>
          <w:sz w:val="26"/>
          <w:szCs w:val="26"/>
        </w:rPr>
      </w:pPr>
      <w:r>
        <w:br w:type="page"/>
      </w:r>
    </w:p>
    <w:p w14:paraId="5505FEC7" w14:textId="30A003F6" w:rsidR="009E1BE1" w:rsidRDefault="009E1BE1" w:rsidP="00AA5F10">
      <w:pPr>
        <w:pStyle w:val="Heading1"/>
      </w:pPr>
      <w:bookmarkStart w:id="0" w:name="_Toc64624221"/>
      <w:r>
        <w:lastRenderedPageBreak/>
        <w:t>Happiness Data Report</w:t>
      </w:r>
      <w:bookmarkEnd w:id="0"/>
    </w:p>
    <w:p w14:paraId="15A110C6" w14:textId="77777777" w:rsidR="008F4F2D" w:rsidRDefault="008F4F2D" w:rsidP="008F4F2D">
      <w:pPr>
        <w:rPr>
          <w:rFonts w:cstheme="minorHAnsi"/>
          <w:sz w:val="24"/>
          <w:szCs w:val="24"/>
        </w:rPr>
      </w:pPr>
    </w:p>
    <w:p w14:paraId="455BD7C2" w14:textId="3A0CBC50" w:rsidR="008F4F2D" w:rsidRDefault="008F4F2D" w:rsidP="008F4F2D">
      <w:pPr>
        <w:rPr>
          <w:rFonts w:cstheme="minorHAnsi"/>
          <w:sz w:val="24"/>
          <w:szCs w:val="24"/>
        </w:rPr>
      </w:pPr>
      <w:r w:rsidRPr="00AB21E9">
        <w:rPr>
          <w:rFonts w:cstheme="minorHAnsi"/>
          <w:sz w:val="24"/>
          <w:szCs w:val="24"/>
        </w:rPr>
        <w:t xml:space="preserve">The first iteration of the World Happiness Report was published in 2012 in support of the United Nations High Level Meeting on Happiness and Well-Being. It was created in response to the 2011 Resolution of the UN General Assembly, which invited countries to measure the happiness of their people and use this information when making public policy decisions. The main purpose of this report was to bring internationally comparable data, based on the Gallup World Poll, and a common scientific understanding to the global stage. In doing so, the report was successful in establishing a shared understanding of subjective well-being and methods to measure it. Subsequent reports built on this foundation and made it so that the World Happiness Reports are a key guide in the progress towards sustainable development. </w:t>
      </w:r>
    </w:p>
    <w:p w14:paraId="1E8079FD" w14:textId="77777777" w:rsidR="008F4F2D" w:rsidRPr="00AB21E9" w:rsidRDefault="008F4F2D" w:rsidP="008F4F2D">
      <w:pPr>
        <w:rPr>
          <w:rFonts w:cstheme="minorHAnsi"/>
          <w:sz w:val="24"/>
          <w:szCs w:val="24"/>
        </w:rPr>
      </w:pPr>
    </w:p>
    <w:p w14:paraId="6F7116E6" w14:textId="382F810D" w:rsidR="008F4F2D" w:rsidRDefault="008F4F2D" w:rsidP="008F4F2D">
      <w:pPr>
        <w:rPr>
          <w:rFonts w:cstheme="minorHAnsi"/>
          <w:sz w:val="24"/>
          <w:szCs w:val="24"/>
        </w:rPr>
      </w:pPr>
      <w:r w:rsidRPr="00AB21E9">
        <w:rPr>
          <w:rFonts w:cstheme="minorHAnsi"/>
          <w:sz w:val="24"/>
          <w:szCs w:val="24"/>
        </w:rPr>
        <w:t xml:space="preserve">The happiness scores within these reports are based on responses to the Gallup World Poll that has been surveying countries since 2005 and now represents almost </w:t>
      </w:r>
      <w:proofErr w:type="gramStart"/>
      <w:r w:rsidRPr="00AB21E9">
        <w:rPr>
          <w:rFonts w:cstheme="minorHAnsi"/>
          <w:sz w:val="24"/>
          <w:szCs w:val="24"/>
        </w:rPr>
        <w:t>all of</w:t>
      </w:r>
      <w:proofErr w:type="gramEnd"/>
      <w:r w:rsidRPr="00AB21E9">
        <w:rPr>
          <w:rFonts w:cstheme="minorHAnsi"/>
          <w:sz w:val="24"/>
          <w:szCs w:val="24"/>
        </w:rPr>
        <w:t xml:space="preserve"> the world’s population. The questions on this poll adhere to the guidelines outlined in the </w:t>
      </w:r>
      <w:proofErr w:type="spellStart"/>
      <w:r w:rsidRPr="00AB21E9">
        <w:rPr>
          <w:rFonts w:cstheme="minorHAnsi"/>
          <w:sz w:val="24"/>
          <w:szCs w:val="24"/>
        </w:rPr>
        <w:t>Organisation</w:t>
      </w:r>
      <w:proofErr w:type="spellEnd"/>
      <w:r w:rsidRPr="00AB21E9">
        <w:rPr>
          <w:rFonts w:cstheme="minorHAnsi"/>
          <w:sz w:val="24"/>
          <w:szCs w:val="24"/>
        </w:rPr>
        <w:t xml:space="preserve"> for Economic Co-operation and Development (OECD) </w:t>
      </w:r>
      <w:r w:rsidRPr="00AB21E9">
        <w:rPr>
          <w:rFonts w:cstheme="minorHAnsi"/>
          <w:i/>
          <w:iCs/>
          <w:sz w:val="24"/>
          <w:szCs w:val="24"/>
        </w:rPr>
        <w:t>Guidelines on Measuring Subjective Well-being</w:t>
      </w:r>
      <w:r w:rsidRPr="00AB21E9">
        <w:rPr>
          <w:rFonts w:cstheme="minorHAnsi"/>
          <w:sz w:val="24"/>
          <w:szCs w:val="24"/>
        </w:rPr>
        <w:t xml:space="preserve">. The recommendation is for there to be a central measure of life satisfaction on a </w:t>
      </w:r>
      <w:proofErr w:type="spellStart"/>
      <w:r w:rsidRPr="00AB21E9">
        <w:rPr>
          <w:rFonts w:cstheme="minorHAnsi"/>
          <w:sz w:val="24"/>
          <w:szCs w:val="24"/>
        </w:rPr>
        <w:t>Cantril</w:t>
      </w:r>
      <w:proofErr w:type="spellEnd"/>
      <w:r w:rsidRPr="00AB21E9">
        <w:rPr>
          <w:rFonts w:cstheme="minorHAnsi"/>
          <w:sz w:val="24"/>
          <w:szCs w:val="24"/>
        </w:rPr>
        <w:t xml:space="preserve"> ladder. This question would essentially ask respondents to evaluate their current lives on a 0 to 10 scale, with 0 representing the worst possible life and 10 the best life for them.</w:t>
      </w:r>
      <w:r w:rsidR="001B2D4A">
        <w:rPr>
          <w:rStyle w:val="FootnoteReference"/>
          <w:rFonts w:cstheme="minorHAnsi"/>
          <w:sz w:val="24"/>
          <w:szCs w:val="24"/>
        </w:rPr>
        <w:footnoteReference w:id="1"/>
      </w:r>
      <w:r w:rsidRPr="00AB21E9">
        <w:rPr>
          <w:rFonts w:cstheme="minorHAnsi"/>
          <w:sz w:val="24"/>
          <w:szCs w:val="24"/>
        </w:rPr>
        <w:t xml:space="preserve"> Additionally, the guidelines recommend a series of questions about life meaning or purpose that would complement the primary measure. The responses to these secondary questions could differ by region due to cultural and other differences across the globe. The Gallup World Poll fulfills this requirement by including a series of experiential questions primarily focused on the previous day. </w:t>
      </w:r>
    </w:p>
    <w:p w14:paraId="13F506A6" w14:textId="77777777" w:rsidR="008F4F2D" w:rsidRPr="00AB21E9" w:rsidRDefault="008F4F2D" w:rsidP="008F4F2D">
      <w:pPr>
        <w:rPr>
          <w:rFonts w:cstheme="minorHAnsi"/>
          <w:sz w:val="24"/>
          <w:szCs w:val="24"/>
        </w:rPr>
      </w:pPr>
    </w:p>
    <w:p w14:paraId="0D1F57BE" w14:textId="22674BE4" w:rsidR="009E1BE1" w:rsidRPr="00C80F14" w:rsidRDefault="008F4F2D" w:rsidP="009E1BE1">
      <w:pPr>
        <w:rPr>
          <w:rFonts w:cstheme="minorHAnsi"/>
          <w:sz w:val="24"/>
          <w:szCs w:val="24"/>
        </w:rPr>
      </w:pPr>
      <w:r w:rsidRPr="00AB21E9">
        <w:rPr>
          <w:rFonts w:cstheme="minorHAnsi"/>
          <w:sz w:val="24"/>
          <w:szCs w:val="24"/>
        </w:rPr>
        <w:t>The World Happiness Report</w:t>
      </w:r>
      <w:r>
        <w:rPr>
          <w:rFonts w:cstheme="minorHAnsi"/>
          <w:sz w:val="24"/>
          <w:szCs w:val="24"/>
        </w:rPr>
        <w:t xml:space="preserve"> also</w:t>
      </w:r>
      <w:r w:rsidRPr="00AB21E9">
        <w:rPr>
          <w:rFonts w:cstheme="minorHAnsi"/>
          <w:sz w:val="24"/>
          <w:szCs w:val="24"/>
        </w:rPr>
        <w:t xml:space="preserve"> estimates how six key variables can explain the happiness scores for a given country. The six factors are GDP per capita, healthy years of life expectancy, social support (as measured by having someone to count on in times of trouble), trust (as measured by a perceived absence of corruption in government and business), perceived freedom to make life decisions, and generosity (as measured by recent donations, adjusted for differences in income)</w:t>
      </w:r>
      <w:r w:rsidR="00B84DA6">
        <w:rPr>
          <w:rFonts w:cstheme="minorHAnsi"/>
          <w:noProof/>
          <w:sz w:val="24"/>
          <w:szCs w:val="24"/>
        </w:rPr>
        <w:t>.</w:t>
      </w:r>
      <w:r w:rsidR="00B84DA6">
        <w:rPr>
          <w:rStyle w:val="FootnoteReference"/>
          <w:rFonts w:cstheme="minorHAnsi"/>
          <w:noProof/>
          <w:sz w:val="24"/>
          <w:szCs w:val="24"/>
        </w:rPr>
        <w:footnoteReference w:id="2"/>
      </w:r>
      <w:r w:rsidR="00B84DA6">
        <w:rPr>
          <w:rFonts w:cstheme="minorHAnsi"/>
          <w:noProof/>
          <w:sz w:val="24"/>
          <w:szCs w:val="24"/>
        </w:rPr>
        <w:t xml:space="preserve"> </w:t>
      </w:r>
      <w:r w:rsidRPr="00AB21E9">
        <w:rPr>
          <w:rFonts w:cstheme="minorHAnsi"/>
          <w:sz w:val="24"/>
          <w:szCs w:val="24"/>
        </w:rPr>
        <w:t>Each of the six variables tries to highlight a different aspect of life.</w:t>
      </w:r>
    </w:p>
    <w:p w14:paraId="6F05CAB2" w14:textId="77777777" w:rsidR="00AA5F10" w:rsidRDefault="00AA5F10" w:rsidP="00AA5F10">
      <w:pPr>
        <w:pStyle w:val="Heading1"/>
      </w:pPr>
      <w:bookmarkStart w:id="1" w:name="_Toc64624222"/>
      <w:r>
        <w:t>What factors play a role in the happiness score of a country?</w:t>
      </w:r>
      <w:bookmarkEnd w:id="1"/>
    </w:p>
    <w:p w14:paraId="57FB088E" w14:textId="64E8E0D4" w:rsidR="00704A00" w:rsidRDefault="00704A00" w:rsidP="009E1BE1">
      <w:pPr>
        <w:pStyle w:val="Heading2"/>
        <w:numPr>
          <w:ilvl w:val="0"/>
          <w:numId w:val="29"/>
        </w:numPr>
      </w:pPr>
      <w:bookmarkStart w:id="2" w:name="_Toc64624223"/>
      <w:r>
        <w:t>Unemployment Analysis</w:t>
      </w:r>
      <w:bookmarkEnd w:id="2"/>
    </w:p>
    <w:p w14:paraId="54841D81" w14:textId="77777777" w:rsidR="00704A00" w:rsidRDefault="00704A00" w:rsidP="009E1BE1">
      <w:pPr>
        <w:ind w:left="720"/>
      </w:pPr>
      <w:r>
        <w:t xml:space="preserve">This analysis served to study the correlation between the overall unemployment rate in each country and its happiness score. The analysis was based primarily on two different datasets – one measuring happiness and the other unemployment. Both datasets contained data over the same time frame, 2015 to 2019.  The hypothesis being that there is an inverse correlation between unemployment rate and the happiness score. </w:t>
      </w:r>
    </w:p>
    <w:p w14:paraId="6E23356C" w14:textId="77777777" w:rsidR="00704A00" w:rsidRDefault="00704A00" w:rsidP="009E1BE1">
      <w:pPr>
        <w:ind w:left="720"/>
      </w:pPr>
    </w:p>
    <w:p w14:paraId="6B6CC99C" w14:textId="19859923" w:rsidR="00704A00" w:rsidRDefault="00704A00" w:rsidP="009E1BE1">
      <w:pPr>
        <w:ind w:left="720"/>
      </w:pPr>
      <w:r>
        <w:lastRenderedPageBreak/>
        <w:t>The datasets came from two different sources and did not contain the same countries. Specifically, the happiness dataset from Kaggle contained information for 141 countries. The unemployment dataset, on the other hand, came from the World Economic Outlook (WEO) database (International Monetary Fund) and included over 200 records. After cleaning and merging these datasets, the final dataset only included 8</w:t>
      </w:r>
      <w:r w:rsidR="009B2C75">
        <w:t>8</w:t>
      </w:r>
      <w:r>
        <w:t xml:space="preserve"> records. The merge was conducted using the names of the countries and it is very likely that differences in the ways in which they were spelled in each dataset affected the result. </w:t>
      </w:r>
    </w:p>
    <w:p w14:paraId="477F4727" w14:textId="62160F78" w:rsidR="00704A00" w:rsidRDefault="00704A00" w:rsidP="009E1BE1">
      <w:pPr>
        <w:ind w:left="720"/>
      </w:pPr>
      <w:r>
        <w:t>Nevertheless, analysis showed a moderate correlation between unemployment rates and happiness scores</w:t>
      </w:r>
      <w:r w:rsidR="001E3942">
        <w:t xml:space="preserve"> (Fig. 1)</w:t>
      </w:r>
      <w:r>
        <w:t xml:space="preserve">. The </w:t>
      </w:r>
      <w:proofErr w:type="spellStart"/>
      <w:r>
        <w:t>r-value</w:t>
      </w:r>
      <w:proofErr w:type="spellEnd"/>
      <w:r>
        <w:t xml:space="preserve"> of -0.3</w:t>
      </w:r>
      <w:r w:rsidR="009B2C75">
        <w:t>8</w:t>
      </w:r>
      <w:r>
        <w:t xml:space="preserve"> demonstrated that there is a negative moderate correlation, in other words, a higher unemployment rate is likely to result in a lower happiness score. The overall correlation calculation is affected by the sample size. Of the 8</w:t>
      </w:r>
      <w:r w:rsidR="009B2C75">
        <w:t>8</w:t>
      </w:r>
      <w:r>
        <w:t xml:space="preserve"> records, about six were potential outliers and were excluded from the above calculation. When included, these outliers bump the overall r-value to -0.40. </w:t>
      </w:r>
    </w:p>
    <w:p w14:paraId="1DAC142F" w14:textId="77777777" w:rsidR="001E3942" w:rsidRDefault="00704A00" w:rsidP="001E3942">
      <w:pPr>
        <w:keepNext/>
        <w:ind w:left="720"/>
      </w:pPr>
      <w:r>
        <w:t xml:space="preserve">Another factor that could potentially impact these values is the access of information. Was it easier for happier countries to present information? Were countries with higher employment rates more likely to share information? There is no way to definitively answer this question, however, it is likely that these factors are important. For example, there was no available data on the countries with the lowest happiness scores. Most of these countries had suffered from political turmoil during the timeframe covered in the dataset and it is likely that information was not easily available. </w:t>
      </w:r>
      <w:r w:rsidR="001E3942">
        <w:rPr>
          <w:noProof/>
        </w:rPr>
        <w:drawing>
          <wp:inline distT="0" distB="0" distL="0" distR="0" wp14:anchorId="05C1215C" wp14:editId="11F65D19">
            <wp:extent cx="5284876" cy="4110459"/>
            <wp:effectExtent l="0" t="0" r="0" b="444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8654" cy="4167842"/>
                    </a:xfrm>
                    <a:prstGeom prst="rect">
                      <a:avLst/>
                    </a:prstGeom>
                  </pic:spPr>
                </pic:pic>
              </a:graphicData>
            </a:graphic>
          </wp:inline>
        </w:drawing>
      </w:r>
    </w:p>
    <w:p w14:paraId="78D98924" w14:textId="374B8266" w:rsidR="00704A00" w:rsidRPr="001E3942" w:rsidRDefault="001E3942" w:rsidP="001E3942">
      <w:pPr>
        <w:pStyle w:val="Caption"/>
        <w:rPr>
          <w:color w:val="auto"/>
          <w:sz w:val="20"/>
          <w:szCs w:val="16"/>
        </w:rPr>
      </w:pPr>
      <w:r w:rsidRPr="001E3942">
        <w:rPr>
          <w:color w:val="auto"/>
          <w:sz w:val="20"/>
          <w:szCs w:val="16"/>
        </w:rPr>
        <w:t xml:space="preserve">Figure </w:t>
      </w:r>
      <w:r w:rsidRPr="001E3942">
        <w:rPr>
          <w:color w:val="auto"/>
          <w:sz w:val="20"/>
          <w:szCs w:val="16"/>
        </w:rPr>
        <w:fldChar w:fldCharType="begin"/>
      </w:r>
      <w:r w:rsidRPr="001E3942">
        <w:rPr>
          <w:color w:val="auto"/>
          <w:sz w:val="20"/>
          <w:szCs w:val="16"/>
        </w:rPr>
        <w:instrText xml:space="preserve"> SEQ Figure \* ARABIC </w:instrText>
      </w:r>
      <w:r w:rsidRPr="001E3942">
        <w:rPr>
          <w:color w:val="auto"/>
          <w:sz w:val="20"/>
          <w:szCs w:val="16"/>
        </w:rPr>
        <w:fldChar w:fldCharType="separate"/>
      </w:r>
      <w:r w:rsidR="009159E6">
        <w:rPr>
          <w:noProof/>
          <w:color w:val="auto"/>
          <w:sz w:val="20"/>
          <w:szCs w:val="16"/>
        </w:rPr>
        <w:t>1</w:t>
      </w:r>
      <w:r w:rsidRPr="001E3942">
        <w:rPr>
          <w:color w:val="auto"/>
          <w:sz w:val="20"/>
          <w:szCs w:val="16"/>
        </w:rPr>
        <w:fldChar w:fldCharType="end"/>
      </w:r>
    </w:p>
    <w:p w14:paraId="4C6F3272" w14:textId="77777777" w:rsidR="00704A00" w:rsidRDefault="00704A00" w:rsidP="00704A00"/>
    <w:p w14:paraId="1CB57F2D" w14:textId="7553C86C" w:rsidR="00704A00" w:rsidRDefault="00AA5F10" w:rsidP="009E1BE1">
      <w:pPr>
        <w:pStyle w:val="Heading2"/>
        <w:numPr>
          <w:ilvl w:val="0"/>
          <w:numId w:val="29"/>
        </w:numPr>
      </w:pPr>
      <w:bookmarkStart w:id="3" w:name="_Toc64624224"/>
      <w:r>
        <w:lastRenderedPageBreak/>
        <w:t>Government health spend vs. Happiness</w:t>
      </w:r>
      <w:bookmarkEnd w:id="3"/>
    </w:p>
    <w:p w14:paraId="2E16DB10" w14:textId="02330037" w:rsidR="006D427A" w:rsidRDefault="006D427A" w:rsidP="009E1BE1">
      <w:pPr>
        <w:ind w:left="720"/>
      </w:pPr>
      <w:r>
        <w:t xml:space="preserve">This aspect of our project serves to evaluate countries expenditures for Healthcare and their relationship to Happiness scores. To begin this </w:t>
      </w:r>
      <w:r w:rsidR="00A71E31">
        <w:t xml:space="preserve">part of the </w:t>
      </w:r>
      <w:r>
        <w:t xml:space="preserve">project, </w:t>
      </w:r>
      <w:r w:rsidR="00A71E31">
        <w:t xml:space="preserve">data was gathered about </w:t>
      </w:r>
      <w:r>
        <w:t>I located data on how much each country spends on healthcare</w:t>
      </w:r>
      <w:r w:rsidR="00A71E31">
        <w:t>,</w:t>
      </w:r>
      <w:r>
        <w:t xml:space="preserve"> as well as </w:t>
      </w:r>
      <w:r w:rsidR="00A71E31">
        <w:t xml:space="preserve">data about </w:t>
      </w:r>
      <w:r>
        <w:t>population</w:t>
      </w:r>
      <w:r w:rsidR="00A71E31">
        <w:t>s</w:t>
      </w:r>
      <w:r>
        <w:t xml:space="preserve">. </w:t>
      </w:r>
    </w:p>
    <w:p w14:paraId="174C3BE8" w14:textId="77777777" w:rsidR="006D427A" w:rsidRDefault="006D427A" w:rsidP="009E1BE1">
      <w:pPr>
        <w:ind w:left="720"/>
      </w:pPr>
    </w:p>
    <w:p w14:paraId="5DC0CEAB" w14:textId="41A58422" w:rsidR="006D427A" w:rsidRDefault="006D427A" w:rsidP="009E1BE1">
      <w:pPr>
        <w:ind w:left="720"/>
      </w:pPr>
      <w:r>
        <w:t xml:space="preserve">I then divided </w:t>
      </w:r>
      <w:r w:rsidR="00A71E31">
        <w:t xml:space="preserve">a countries total </w:t>
      </w:r>
      <w:r>
        <w:t>spend</w:t>
      </w:r>
      <w:r w:rsidR="00A71E31">
        <w:t>ing</w:t>
      </w:r>
      <w:r>
        <w:t xml:space="preserve"> </w:t>
      </w:r>
      <w:r w:rsidR="00A71E31">
        <w:t>by</w:t>
      </w:r>
      <w:r>
        <w:t xml:space="preserve"> population to determine </w:t>
      </w:r>
      <w:r w:rsidR="00A71E31">
        <w:t>an expenditure</w:t>
      </w:r>
      <w:r>
        <w:t xml:space="preserve"> per person. I converted this into a csv file. </w:t>
      </w:r>
      <w:r w:rsidR="00A71E31">
        <w:t xml:space="preserve"> </w:t>
      </w:r>
      <w:r>
        <w:t xml:space="preserve">I combined this information with </w:t>
      </w:r>
      <w:bookmarkStart w:id="4" w:name="_Hlk64495889"/>
      <w:r>
        <w:t xml:space="preserve">the World Happiness Report Data Index csv file </w:t>
      </w:r>
      <w:bookmarkEnd w:id="4"/>
      <w:r>
        <w:t xml:space="preserve">into 1 dataframe. I then cleaned the merged data and renamed any columns to make the dataframe fields more </w:t>
      </w:r>
      <w:r w:rsidR="00A71E31">
        <w:t>readable</w:t>
      </w:r>
      <w:r>
        <w:t>. I ran a regression analysis to determine correlation between health</w:t>
      </w:r>
      <w:r w:rsidR="00A71E31">
        <w:t>care</w:t>
      </w:r>
      <w:r>
        <w:t xml:space="preserve"> spend</w:t>
      </w:r>
      <w:r w:rsidR="00A71E31">
        <w:t xml:space="preserve">ing per </w:t>
      </w:r>
      <w:r>
        <w:t xml:space="preserve">person and happiness score. </w:t>
      </w:r>
      <w:r w:rsidR="001E3942">
        <w:t>(Fig. 2)</w:t>
      </w:r>
    </w:p>
    <w:p w14:paraId="4B72AFEF" w14:textId="77777777" w:rsidR="00A71E31" w:rsidRDefault="00A71E31" w:rsidP="009E1BE1">
      <w:pPr>
        <w:ind w:left="720"/>
      </w:pPr>
    </w:p>
    <w:p w14:paraId="48C55235" w14:textId="665505E0" w:rsidR="006D427A" w:rsidRDefault="006D427A" w:rsidP="009E1BE1">
      <w:pPr>
        <w:ind w:left="720"/>
      </w:pPr>
      <w:r>
        <w:t xml:space="preserve">I found a strong correlation between the two. It made me curious if only highly populated areas spent the most on </w:t>
      </w:r>
      <w:proofErr w:type="gramStart"/>
      <w:r>
        <w:t>health</w:t>
      </w:r>
      <w:r w:rsidR="00A71E31">
        <w:t>care</w:t>
      </w:r>
      <w:proofErr w:type="gramEnd"/>
      <w:r>
        <w:t xml:space="preserve"> so I did an analysis just between population and happiness.</w:t>
      </w:r>
      <w:r w:rsidR="000E1DC7">
        <w:t xml:space="preserve"> (Fig. 3)</w:t>
      </w:r>
    </w:p>
    <w:p w14:paraId="64C3040C" w14:textId="1272C5F3" w:rsidR="006D427A" w:rsidRDefault="006D427A" w:rsidP="009E1BE1">
      <w:pPr>
        <w:ind w:left="720"/>
      </w:pPr>
      <w:r>
        <w:t>What I found was there was no correlation between happiness and population, so my first finding, spend on health per person, told the real picture.</w:t>
      </w:r>
    </w:p>
    <w:p w14:paraId="08468217" w14:textId="13F96F59" w:rsidR="001E3942" w:rsidRDefault="001E3942" w:rsidP="009E1BE1">
      <w:pPr>
        <w:ind w:left="720"/>
      </w:pPr>
    </w:p>
    <w:p w14:paraId="5F0DF8D3" w14:textId="77777777" w:rsidR="001E3942" w:rsidRDefault="001E3942" w:rsidP="001E3942">
      <w:pPr>
        <w:keepNext/>
        <w:ind w:left="720"/>
      </w:pPr>
      <w:r>
        <w:rPr>
          <w:noProof/>
        </w:rPr>
        <w:drawing>
          <wp:inline distT="0" distB="0" distL="0" distR="0" wp14:anchorId="2F8A6580" wp14:editId="27E3E4BB">
            <wp:extent cx="5485714" cy="3657143"/>
            <wp:effectExtent l="0" t="0" r="127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63315C46" w14:textId="5D24587F" w:rsidR="001E3942" w:rsidRPr="001E3942" w:rsidRDefault="001E3942" w:rsidP="001E3942">
      <w:pPr>
        <w:pStyle w:val="Caption"/>
        <w:rPr>
          <w:color w:val="auto"/>
        </w:rPr>
      </w:pPr>
      <w:r w:rsidRPr="001E3942">
        <w:rPr>
          <w:color w:val="auto"/>
        </w:rPr>
        <w:t xml:space="preserve">Figure </w:t>
      </w:r>
      <w:r w:rsidRPr="001E3942">
        <w:rPr>
          <w:color w:val="auto"/>
        </w:rPr>
        <w:fldChar w:fldCharType="begin"/>
      </w:r>
      <w:r w:rsidRPr="001E3942">
        <w:rPr>
          <w:color w:val="auto"/>
        </w:rPr>
        <w:instrText xml:space="preserve"> SEQ Figure \* ARABIC </w:instrText>
      </w:r>
      <w:r w:rsidRPr="001E3942">
        <w:rPr>
          <w:color w:val="auto"/>
        </w:rPr>
        <w:fldChar w:fldCharType="separate"/>
      </w:r>
      <w:r w:rsidR="009159E6">
        <w:rPr>
          <w:noProof/>
          <w:color w:val="auto"/>
        </w:rPr>
        <w:t>2</w:t>
      </w:r>
      <w:r w:rsidRPr="001E3942">
        <w:rPr>
          <w:color w:val="auto"/>
        </w:rPr>
        <w:fldChar w:fldCharType="end"/>
      </w:r>
    </w:p>
    <w:p w14:paraId="3B33617D" w14:textId="3DF20941" w:rsidR="006D427A" w:rsidRPr="006D427A" w:rsidRDefault="00C06DD4" w:rsidP="006D427A">
      <w:r>
        <w:rPr>
          <w:noProof/>
        </w:rPr>
        <w:lastRenderedPageBreak/>
        <mc:AlternateContent>
          <mc:Choice Requires="wpg">
            <w:drawing>
              <wp:anchor distT="0" distB="0" distL="114300" distR="114300" simplePos="0" relativeHeight="251654144" behindDoc="0" locked="0" layoutInCell="1" allowOverlap="1" wp14:anchorId="20786B2D" wp14:editId="7CC1A96C">
                <wp:simplePos x="0" y="0"/>
                <wp:positionH relativeFrom="column">
                  <wp:posOffset>457200</wp:posOffset>
                </wp:positionH>
                <wp:positionV relativeFrom="paragraph">
                  <wp:posOffset>0</wp:posOffset>
                </wp:positionV>
                <wp:extent cx="5485130" cy="4013200"/>
                <wp:effectExtent l="0" t="0" r="1270" b="6350"/>
                <wp:wrapSquare wrapText="bothSides"/>
                <wp:docPr id="15" name="Group 15"/>
                <wp:cNvGraphicFramePr/>
                <a:graphic xmlns:a="http://schemas.openxmlformats.org/drawingml/2006/main">
                  <a:graphicData uri="http://schemas.microsoft.com/office/word/2010/wordprocessingGroup">
                    <wpg:wgp>
                      <wpg:cNvGrpSpPr/>
                      <wpg:grpSpPr>
                        <a:xfrm>
                          <a:off x="0" y="0"/>
                          <a:ext cx="5485130" cy="4013200"/>
                          <a:chOff x="0" y="0"/>
                          <a:chExt cx="5485130" cy="4013200"/>
                        </a:xfrm>
                      </wpg:grpSpPr>
                      <pic:pic xmlns:pic="http://schemas.openxmlformats.org/drawingml/2006/picture">
                        <pic:nvPicPr>
                          <pic:cNvPr id="7" name="Picture 7" descr="Chart, scatter char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5130" cy="3656965"/>
                          </a:xfrm>
                          <a:prstGeom prst="rect">
                            <a:avLst/>
                          </a:prstGeom>
                        </pic:spPr>
                      </pic:pic>
                      <wps:wsp>
                        <wps:cNvPr id="8" name="Text Box 8"/>
                        <wps:cNvSpPr txBox="1"/>
                        <wps:spPr>
                          <a:xfrm>
                            <a:off x="0" y="3715385"/>
                            <a:ext cx="5485130" cy="297815"/>
                          </a:xfrm>
                          <a:prstGeom prst="rect">
                            <a:avLst/>
                          </a:prstGeom>
                          <a:solidFill>
                            <a:prstClr val="white"/>
                          </a:solidFill>
                          <a:ln>
                            <a:noFill/>
                          </a:ln>
                        </wps:spPr>
                        <wps:txbx>
                          <w:txbxContent>
                            <w:p w14:paraId="30180095" w14:textId="17395186" w:rsidR="000E1DC7" w:rsidRPr="000E1DC7" w:rsidRDefault="000E1DC7" w:rsidP="000E1DC7">
                              <w:pPr>
                                <w:pStyle w:val="Caption"/>
                                <w:rPr>
                                  <w:noProof/>
                                  <w:color w:val="auto"/>
                                </w:rPr>
                              </w:pPr>
                              <w:r w:rsidRPr="000E1DC7">
                                <w:rPr>
                                  <w:color w:val="auto"/>
                                </w:rPr>
                                <w:t xml:space="preserve">Figure </w:t>
                              </w:r>
                              <w:r w:rsidRPr="000E1DC7">
                                <w:rPr>
                                  <w:color w:val="auto"/>
                                </w:rPr>
                                <w:fldChar w:fldCharType="begin"/>
                              </w:r>
                              <w:r w:rsidRPr="000E1DC7">
                                <w:rPr>
                                  <w:color w:val="auto"/>
                                </w:rPr>
                                <w:instrText xml:space="preserve"> SEQ Figure \* ARABIC </w:instrText>
                              </w:r>
                              <w:r w:rsidRPr="000E1DC7">
                                <w:rPr>
                                  <w:color w:val="auto"/>
                                </w:rPr>
                                <w:fldChar w:fldCharType="separate"/>
                              </w:r>
                              <w:r w:rsidR="009159E6">
                                <w:rPr>
                                  <w:noProof/>
                                  <w:color w:val="auto"/>
                                </w:rPr>
                                <w:t>3</w:t>
                              </w:r>
                              <w:r w:rsidRPr="000E1DC7">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786B2D" id="Group 15" o:spid="_x0000_s1026" style="position:absolute;margin-left:36pt;margin-top:0;width:431.9pt;height:316pt;z-index:251654144" coordsize="54851,40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&#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Chart, scatter chart&#10;&#10;Description automatically generated" style="position:absolute;width:54851;height:36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">
                  <v:imagedata r:id="rId14" o:title="Chart, scatter chart&#10;&#10;Description automatically generated"/>
                </v:shape>
                <v:shapetype id="_x0000_t202" coordsize="21600,21600" o:spt="202" path="m,l,21600r21600,l21600,xe">
                  <v:stroke joinstyle="miter"/>
                  <v:path gradientshapeok="t" o:connecttype="rect"/>
                </v:shapetype>
                <v:shape id="Text Box 8" o:spid="_x0000_s1028" type="#_x0000_t202" style="position:absolute;top:37153;width:54851;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0180095" w14:textId="17395186" w:rsidR="000E1DC7" w:rsidRPr="000E1DC7" w:rsidRDefault="000E1DC7" w:rsidP="000E1DC7">
                        <w:pPr>
                          <w:pStyle w:val="Caption"/>
                          <w:rPr>
                            <w:noProof/>
                            <w:color w:val="auto"/>
                          </w:rPr>
                        </w:pPr>
                        <w:r w:rsidRPr="000E1DC7">
                          <w:rPr>
                            <w:color w:val="auto"/>
                          </w:rPr>
                          <w:t xml:space="preserve">Figure </w:t>
                        </w:r>
                        <w:r w:rsidRPr="000E1DC7">
                          <w:rPr>
                            <w:color w:val="auto"/>
                          </w:rPr>
                          <w:fldChar w:fldCharType="begin"/>
                        </w:r>
                        <w:r w:rsidRPr="000E1DC7">
                          <w:rPr>
                            <w:color w:val="auto"/>
                          </w:rPr>
                          <w:instrText xml:space="preserve"> SEQ Figure \* ARABIC </w:instrText>
                        </w:r>
                        <w:r w:rsidRPr="000E1DC7">
                          <w:rPr>
                            <w:color w:val="auto"/>
                          </w:rPr>
                          <w:fldChar w:fldCharType="separate"/>
                        </w:r>
                        <w:r w:rsidR="009159E6">
                          <w:rPr>
                            <w:noProof/>
                            <w:color w:val="auto"/>
                          </w:rPr>
                          <w:t>3</w:t>
                        </w:r>
                        <w:r w:rsidRPr="000E1DC7">
                          <w:rPr>
                            <w:color w:val="auto"/>
                          </w:rPr>
                          <w:fldChar w:fldCharType="end"/>
                        </w:r>
                      </w:p>
                    </w:txbxContent>
                  </v:textbox>
                </v:shape>
                <w10:wrap type="square"/>
              </v:group>
            </w:pict>
          </mc:Fallback>
        </mc:AlternateContent>
      </w:r>
    </w:p>
    <w:p w14:paraId="1543579B" w14:textId="4425FC4F" w:rsidR="00704A00" w:rsidRDefault="00704A00" w:rsidP="002B289B">
      <w:pPr>
        <w:pStyle w:val="Heading2"/>
        <w:numPr>
          <w:ilvl w:val="0"/>
          <w:numId w:val="29"/>
        </w:numPr>
      </w:pPr>
      <w:bookmarkStart w:id="5" w:name="_Toc64624225"/>
      <w:r>
        <w:t xml:space="preserve">Social Support </w:t>
      </w:r>
      <w:r w:rsidR="002B289B">
        <w:t>vs Happiness</w:t>
      </w:r>
      <w:bookmarkEnd w:id="5"/>
    </w:p>
    <w:p w14:paraId="4B9E967B" w14:textId="201FB1D8" w:rsidR="00BF4942" w:rsidRDefault="00C04ABF" w:rsidP="00C06DD4">
      <w:pPr>
        <w:pStyle w:val="ListParagraph"/>
      </w:pPr>
      <w:r>
        <w:t xml:space="preserve">This analysis was to evaluate the impact of the strength of social support on the average happiness score of a country. </w:t>
      </w:r>
      <w:r w:rsidR="002B289B">
        <w:t xml:space="preserve">The hypothesis being that there is </w:t>
      </w:r>
      <w:r>
        <w:t>a</w:t>
      </w:r>
      <w:r w:rsidR="002B289B">
        <w:t xml:space="preserve"> correlation between </w:t>
      </w:r>
      <w:r>
        <w:t>social support score</w:t>
      </w:r>
      <w:r w:rsidR="002B289B">
        <w:t xml:space="preserve"> and the happiness </w:t>
      </w:r>
      <w:r>
        <w:t>index</w:t>
      </w:r>
      <w:r w:rsidR="002B289B">
        <w:t xml:space="preserve">. </w:t>
      </w:r>
      <w:r w:rsidR="00E44081">
        <w:t xml:space="preserve">To begin this </w:t>
      </w:r>
      <w:r w:rsidR="00BF4942">
        <w:t>project,</w:t>
      </w:r>
      <w:r w:rsidR="00E44081">
        <w:t xml:space="preserve"> I </w:t>
      </w:r>
      <w:r>
        <w:t>combined</w:t>
      </w:r>
      <w:r w:rsidR="00E44081">
        <w:t xml:space="preserve"> </w:t>
      </w:r>
      <w:r w:rsidR="00BF4942">
        <w:t xml:space="preserve">the World Happiness Report Data Index csv </w:t>
      </w:r>
      <w:proofErr w:type="gramStart"/>
      <w:r w:rsidR="00BF4942">
        <w:t>files</w:t>
      </w:r>
      <w:r w:rsidR="00E44081">
        <w:t xml:space="preserve">, </w:t>
      </w:r>
      <w:r w:rsidR="001E0904">
        <w:t>and</w:t>
      </w:r>
      <w:proofErr w:type="gramEnd"/>
      <w:r w:rsidR="001E0904">
        <w:t xml:space="preserve"> </w:t>
      </w:r>
      <w:r w:rsidR="00BF4942">
        <w:t xml:space="preserve">cleaned </w:t>
      </w:r>
      <w:r w:rsidR="00E44081">
        <w:t>and renamed the combined file.</w:t>
      </w:r>
      <w:r w:rsidR="00BF4942">
        <w:t xml:space="preserve"> </w:t>
      </w:r>
      <w:r w:rsidR="00E44081">
        <w:t xml:space="preserve">I ran a regression analysis to determine correlation between </w:t>
      </w:r>
      <w:r w:rsidR="00AD3DEF">
        <w:t xml:space="preserve">average scores for </w:t>
      </w:r>
      <w:r w:rsidR="00E44081">
        <w:t>social support and happiness.</w:t>
      </w:r>
      <w:r w:rsidR="00D77BC5">
        <w:t xml:space="preserve"> </w:t>
      </w:r>
      <w:r w:rsidR="00E44081">
        <w:t xml:space="preserve">I found a strong positive relationship between the two with a r-square </w:t>
      </w:r>
      <w:r w:rsidR="00B51AD7">
        <w:t>0.78.</w:t>
      </w:r>
      <w:r w:rsidR="00E44081">
        <w:t xml:space="preserve"> </w:t>
      </w:r>
      <w:r w:rsidR="00F8714F">
        <w:t>(Fig. 4)</w:t>
      </w:r>
    </w:p>
    <w:p w14:paraId="49379B21" w14:textId="04987DB7" w:rsidR="00C06DD4" w:rsidRDefault="00C06DD4" w:rsidP="00C06DD4">
      <w:pPr>
        <w:pStyle w:val="ListParagraph"/>
      </w:pPr>
    </w:p>
    <w:p w14:paraId="64A509C1" w14:textId="09C74AF6" w:rsidR="00031307" w:rsidRDefault="00BF4942" w:rsidP="0005684F">
      <w:pPr>
        <w:ind w:left="720"/>
      </w:pPr>
      <w:r>
        <w:t>I analyze</w:t>
      </w:r>
      <w:r w:rsidR="0078510A">
        <w:t>d</w:t>
      </w:r>
      <w:r>
        <w:t xml:space="preserve"> the data from 2015 to </w:t>
      </w:r>
      <w:r w:rsidR="0078510A">
        <w:t xml:space="preserve">2019 and </w:t>
      </w:r>
      <w:r w:rsidR="00D77BC5">
        <w:t xml:space="preserve">noticed that </w:t>
      </w:r>
      <w:r>
        <w:t>there was a big depression happened in terms of social support in 2016</w:t>
      </w:r>
      <w:r w:rsidR="00031307">
        <w:t xml:space="preserve">. </w:t>
      </w:r>
      <w:r w:rsidR="00C55E04">
        <w:t xml:space="preserve">It </w:t>
      </w:r>
      <w:r w:rsidR="0078510A">
        <w:t>wa</w:t>
      </w:r>
      <w:r w:rsidR="00C55E04">
        <w:t xml:space="preserve">s </w:t>
      </w:r>
      <w:r w:rsidR="004E6815">
        <w:t>the year</w:t>
      </w:r>
      <w:r w:rsidR="00C55E04">
        <w:t xml:space="preserve"> the Syrian refugee crisis happened,</w:t>
      </w:r>
      <w:r w:rsidR="0078510A">
        <w:t xml:space="preserve"> and</w:t>
      </w:r>
      <w:r w:rsidR="00C55E04">
        <w:t xml:space="preserve"> </w:t>
      </w:r>
      <w:r w:rsidR="0005684F">
        <w:t>the</w:t>
      </w:r>
      <w:r w:rsidR="00C55E04">
        <w:t xml:space="preserve"> spread of Zika virus and the Zika fever epidemic caused worldwide alarm. </w:t>
      </w:r>
      <w:r w:rsidR="00EE454C">
        <w:t>I guess these significant events had an impact on people and a</w:t>
      </w:r>
      <w:r w:rsidR="0078510A">
        <w:t xml:space="preserve"> f</w:t>
      </w:r>
      <w:r w:rsidR="00D77BC5">
        <w:t>ear</w:t>
      </w:r>
      <w:r w:rsidR="0073502D">
        <w:t xml:space="preserve"> did spread all over the world</w:t>
      </w:r>
      <w:r w:rsidR="00EE454C">
        <w:t>;</w:t>
      </w:r>
      <w:r w:rsidR="0073502D">
        <w:t xml:space="preserve"> </w:t>
      </w:r>
      <w:r w:rsidR="0078510A">
        <w:t xml:space="preserve">as a </w:t>
      </w:r>
      <w:r w:rsidR="003950EA">
        <w:t>result,</w:t>
      </w:r>
      <w:r w:rsidR="0073502D">
        <w:t xml:space="preserve"> people </w:t>
      </w:r>
      <w:r w:rsidR="0078510A">
        <w:t xml:space="preserve">had </w:t>
      </w:r>
      <w:r w:rsidR="0073502D">
        <w:t xml:space="preserve">lost their confidence </w:t>
      </w:r>
      <w:r w:rsidR="004E6815">
        <w:t xml:space="preserve">level </w:t>
      </w:r>
      <w:r w:rsidR="0078510A">
        <w:t>about</w:t>
      </w:r>
      <w:r w:rsidR="004E6815">
        <w:t xml:space="preserve"> </w:t>
      </w:r>
      <w:r w:rsidR="0073502D">
        <w:t xml:space="preserve">they do have someone to count on if they were in trouble. But after that period there was a huge improvement in their confidence </w:t>
      </w:r>
      <w:r w:rsidR="0078510A">
        <w:t xml:space="preserve">level </w:t>
      </w:r>
      <w:r w:rsidR="0073502D">
        <w:t xml:space="preserve">about the social support. </w:t>
      </w:r>
    </w:p>
    <w:p w14:paraId="0EBF7453" w14:textId="5157A53C" w:rsidR="00D77BC5" w:rsidRDefault="00D77BC5" w:rsidP="0005684F">
      <w:pPr>
        <w:ind w:left="720"/>
      </w:pPr>
      <w:r>
        <w:t xml:space="preserve">Development of a country’s happiness </w:t>
      </w:r>
      <w:r w:rsidR="00B008AC">
        <w:t xml:space="preserve">index </w:t>
      </w:r>
      <w:r w:rsidR="00554613">
        <w:t xml:space="preserve">and social support score </w:t>
      </w:r>
      <w:r>
        <w:t xml:space="preserve">over time </w:t>
      </w:r>
      <w:r w:rsidR="00554613">
        <w:t xml:space="preserve">was evaluated </w:t>
      </w:r>
      <w:r>
        <w:t xml:space="preserve">among the top 10 countries and </w:t>
      </w:r>
      <w:r w:rsidR="0078510A">
        <w:t xml:space="preserve">among the </w:t>
      </w:r>
      <w:r>
        <w:t>bottom 10 countries</w:t>
      </w:r>
      <w:r w:rsidR="00554613">
        <w:t>. Iceland is always on the top position in terms of social support scores. In the happiness score ranking it was in the second position in 2015, but there is a gradual decrease in happiness index and in 2019 it was place</w:t>
      </w:r>
      <w:r w:rsidR="00282D4D">
        <w:t>d</w:t>
      </w:r>
      <w:r w:rsidR="00554613">
        <w:t xml:space="preserve"> down in the fourth position. </w:t>
      </w:r>
      <w:r w:rsidR="00B51AD7">
        <w:t xml:space="preserve">In case of Finland, the happiness score </w:t>
      </w:r>
      <w:r w:rsidR="0078510A">
        <w:t>is</w:t>
      </w:r>
      <w:r w:rsidR="00B51AD7">
        <w:t xml:space="preserve"> gradually increasing, and it </w:t>
      </w:r>
      <w:r w:rsidR="00075247">
        <w:t>became</w:t>
      </w:r>
      <w:r w:rsidR="00B51AD7">
        <w:t xml:space="preserve"> the top </w:t>
      </w:r>
      <w:r w:rsidR="00075247">
        <w:t xml:space="preserve">one </w:t>
      </w:r>
      <w:r w:rsidR="00B51AD7">
        <w:t>country in 2019</w:t>
      </w:r>
      <w:r w:rsidR="00075247">
        <w:t xml:space="preserve">; in terms of social support score it was in the sixth position in </w:t>
      </w:r>
      <w:r w:rsidR="0038458A">
        <w:t>2015 but</w:t>
      </w:r>
      <w:r w:rsidR="00075247">
        <w:t xml:space="preserve"> </w:t>
      </w:r>
      <w:r w:rsidR="00282D4D">
        <w:t xml:space="preserve">it </w:t>
      </w:r>
      <w:r w:rsidR="00075247">
        <w:t>improved the score and became the second highest country</w:t>
      </w:r>
      <w:r w:rsidR="0038458A">
        <w:t xml:space="preserve"> in the list of social support score</w:t>
      </w:r>
      <w:r w:rsidR="00075247">
        <w:t>.</w:t>
      </w:r>
      <w:r w:rsidR="00C06DD4">
        <w:t xml:space="preserve"> (Fig. 5)</w:t>
      </w:r>
    </w:p>
    <w:p w14:paraId="6DF86BD0" w14:textId="287FE3DE" w:rsidR="00C06DD4" w:rsidRDefault="00C06DD4" w:rsidP="0005684F">
      <w:pPr>
        <w:ind w:left="720"/>
      </w:pPr>
    </w:p>
    <w:p w14:paraId="49C5F6EF" w14:textId="61F2E4A4" w:rsidR="00C06DD4" w:rsidRDefault="00C06DD4" w:rsidP="0005684F">
      <w:pPr>
        <w:ind w:left="720"/>
      </w:pPr>
      <w:r>
        <w:rPr>
          <w:noProof/>
        </w:rPr>
        <w:lastRenderedPageBreak/>
        <mc:AlternateContent>
          <mc:Choice Requires="wpg">
            <w:drawing>
              <wp:anchor distT="0" distB="0" distL="114300" distR="114300" simplePos="0" relativeHeight="251671552" behindDoc="0" locked="0" layoutInCell="1" allowOverlap="1" wp14:anchorId="61BB7E6E" wp14:editId="5202B111">
                <wp:simplePos x="0" y="0"/>
                <wp:positionH relativeFrom="column">
                  <wp:posOffset>237490</wp:posOffset>
                </wp:positionH>
                <wp:positionV relativeFrom="paragraph">
                  <wp:posOffset>3272790</wp:posOffset>
                </wp:positionV>
                <wp:extent cx="6047771" cy="3671570"/>
                <wp:effectExtent l="0" t="0" r="0" b="5080"/>
                <wp:wrapSquare wrapText="bothSides"/>
                <wp:docPr id="18" name="Group 18"/>
                <wp:cNvGraphicFramePr/>
                <a:graphic xmlns:a="http://schemas.openxmlformats.org/drawingml/2006/main">
                  <a:graphicData uri="http://schemas.microsoft.com/office/word/2010/wordprocessingGroup">
                    <wpg:wgp>
                      <wpg:cNvGrpSpPr/>
                      <wpg:grpSpPr>
                        <a:xfrm>
                          <a:off x="0" y="0"/>
                          <a:ext cx="6047771" cy="3671570"/>
                          <a:chOff x="0" y="0"/>
                          <a:chExt cx="6047771" cy="3671570"/>
                        </a:xfrm>
                      </wpg:grpSpPr>
                      <wps:wsp>
                        <wps:cNvPr id="11" name="Text Box 11"/>
                        <wps:cNvSpPr txBox="1"/>
                        <wps:spPr>
                          <a:xfrm>
                            <a:off x="104171" y="3373755"/>
                            <a:ext cx="5943600" cy="297815"/>
                          </a:xfrm>
                          <a:prstGeom prst="rect">
                            <a:avLst/>
                          </a:prstGeom>
                          <a:solidFill>
                            <a:prstClr val="white"/>
                          </a:solidFill>
                          <a:ln>
                            <a:noFill/>
                          </a:ln>
                        </wps:spPr>
                        <wps:txbx>
                          <w:txbxContent>
                            <w:p w14:paraId="67214610" w14:textId="26464926" w:rsidR="00C06DD4" w:rsidRPr="00C06DD4" w:rsidRDefault="00C06DD4" w:rsidP="00C06DD4">
                              <w:pPr>
                                <w:pStyle w:val="Caption"/>
                                <w:rPr>
                                  <w:color w:val="auto"/>
                                </w:rPr>
                              </w:pPr>
                              <w:r w:rsidRPr="00C06DD4">
                                <w:rPr>
                                  <w:color w:val="auto"/>
                                </w:rPr>
                                <w:t xml:space="preserve">Figure </w:t>
                              </w:r>
                              <w:r w:rsidRPr="00C06DD4">
                                <w:rPr>
                                  <w:color w:val="auto"/>
                                </w:rPr>
                                <w:fldChar w:fldCharType="begin"/>
                              </w:r>
                              <w:r w:rsidRPr="00C06DD4">
                                <w:rPr>
                                  <w:color w:val="auto"/>
                                </w:rPr>
                                <w:instrText xml:space="preserve"> SEQ Figure \* ARABIC </w:instrText>
                              </w:r>
                              <w:r w:rsidRPr="00C06DD4">
                                <w:rPr>
                                  <w:color w:val="auto"/>
                                </w:rPr>
                                <w:fldChar w:fldCharType="separate"/>
                              </w:r>
                              <w:r w:rsidR="009159E6">
                                <w:rPr>
                                  <w:noProof/>
                                  <w:color w:val="auto"/>
                                </w:rPr>
                                <w:t>4</w:t>
                              </w:r>
                              <w:r w:rsidRPr="00C06DD4">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BB7E6E" id="Group 18" o:spid="_x0000_s1029" style="position:absolute;left:0;text-align:left;margin-left:18.7pt;margin-top:257.7pt;width:476.2pt;height:289.1pt;z-index:251671552;mso-width-relative:margin;mso-height-relative:margin" coordsize="60477,36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">
                <v:shape id="Text Box 11" o:spid="_x0000_s1030" type="#_x0000_t202" style="position:absolute;left:1041;top:33737;width:5943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7214610" w14:textId="26464926" w:rsidR="00C06DD4" w:rsidRPr="00C06DD4" w:rsidRDefault="00C06DD4" w:rsidP="00C06DD4">
                        <w:pPr>
                          <w:pStyle w:val="Caption"/>
                          <w:rPr>
                            <w:color w:val="auto"/>
                          </w:rPr>
                        </w:pPr>
                        <w:r w:rsidRPr="00C06DD4">
                          <w:rPr>
                            <w:color w:val="auto"/>
                          </w:rPr>
                          <w:t xml:space="preserve">Figure </w:t>
                        </w:r>
                        <w:r w:rsidRPr="00C06DD4">
                          <w:rPr>
                            <w:color w:val="auto"/>
                          </w:rPr>
                          <w:fldChar w:fldCharType="begin"/>
                        </w:r>
                        <w:r w:rsidRPr="00C06DD4">
                          <w:rPr>
                            <w:color w:val="auto"/>
                          </w:rPr>
                          <w:instrText xml:space="preserve"> SEQ Figure \* ARABIC </w:instrText>
                        </w:r>
                        <w:r w:rsidRPr="00C06DD4">
                          <w:rPr>
                            <w:color w:val="auto"/>
                          </w:rPr>
                          <w:fldChar w:fldCharType="separate"/>
                        </w:r>
                        <w:r w:rsidR="009159E6">
                          <w:rPr>
                            <w:noProof/>
                            <w:color w:val="auto"/>
                          </w:rPr>
                          <w:t>4</w:t>
                        </w:r>
                        <w:r w:rsidRPr="00C06DD4">
                          <w:rPr>
                            <w:color w:val="auto"/>
                          </w:rPr>
                          <w:fldChar w:fldCharType="end"/>
                        </w:r>
                      </w:p>
                    </w:txbxContent>
                  </v:textbox>
                </v:shape>
                <v:shape id="Picture 14" o:spid="_x0000_s1031" type="#_x0000_t75" style="position:absolute;width:59436;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">
                  <v:imagedata r:id="rId16" o:title=""/>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1DFAAAFB" wp14:editId="07A13551">
                <wp:simplePos x="0" y="0"/>
                <wp:positionH relativeFrom="margin">
                  <wp:posOffset>381000</wp:posOffset>
                </wp:positionH>
                <wp:positionV relativeFrom="paragraph">
                  <wp:posOffset>0</wp:posOffset>
                </wp:positionV>
                <wp:extent cx="5654040" cy="3101501"/>
                <wp:effectExtent l="0" t="0" r="3810" b="3810"/>
                <wp:wrapSquare wrapText="bothSides"/>
                <wp:docPr id="19" name="Group 19"/>
                <wp:cNvGraphicFramePr/>
                <a:graphic xmlns:a="http://schemas.openxmlformats.org/drawingml/2006/main">
                  <a:graphicData uri="http://schemas.microsoft.com/office/word/2010/wordprocessingGroup">
                    <wpg:wgp>
                      <wpg:cNvGrpSpPr/>
                      <wpg:grpSpPr>
                        <a:xfrm>
                          <a:off x="0" y="0"/>
                          <a:ext cx="5654040" cy="3101501"/>
                          <a:chOff x="0" y="0"/>
                          <a:chExt cx="5654040" cy="3038355"/>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4040" cy="2863215"/>
                          </a:xfrm>
                          <a:prstGeom prst="rect">
                            <a:avLst/>
                          </a:prstGeom>
                        </pic:spPr>
                      </pic:pic>
                      <wps:wsp>
                        <wps:cNvPr id="9" name="Text Box 9"/>
                        <wps:cNvSpPr txBox="1"/>
                        <wps:spPr>
                          <a:xfrm>
                            <a:off x="324091" y="2870102"/>
                            <a:ext cx="5207501" cy="168253"/>
                          </a:xfrm>
                          <a:prstGeom prst="rect">
                            <a:avLst/>
                          </a:prstGeom>
                          <a:solidFill>
                            <a:prstClr val="white"/>
                          </a:solidFill>
                          <a:ln>
                            <a:noFill/>
                          </a:ln>
                        </wps:spPr>
                        <wps:txbx>
                          <w:txbxContent>
                            <w:p w14:paraId="2303D788" w14:textId="12ED0702" w:rsidR="00C06DD4" w:rsidRPr="00F8714F" w:rsidRDefault="00C06DD4" w:rsidP="00C06DD4">
                              <w:pPr>
                                <w:pStyle w:val="Caption"/>
                                <w:rPr>
                                  <w:noProof/>
                                  <w:color w:val="auto"/>
                                </w:rPr>
                              </w:pPr>
                              <w:r w:rsidRPr="00F8714F">
                                <w:rPr>
                                  <w:color w:val="auto"/>
                                </w:rPr>
                                <w:t xml:space="preserve">Figure </w:t>
                              </w:r>
                              <w:r w:rsidRPr="00F8714F">
                                <w:rPr>
                                  <w:color w:val="auto"/>
                                </w:rPr>
                                <w:fldChar w:fldCharType="begin"/>
                              </w:r>
                              <w:r w:rsidRPr="00F8714F">
                                <w:rPr>
                                  <w:color w:val="auto"/>
                                </w:rPr>
                                <w:instrText xml:space="preserve"> SEQ Figure \* ARABIC </w:instrText>
                              </w:r>
                              <w:r w:rsidRPr="00F8714F">
                                <w:rPr>
                                  <w:color w:val="auto"/>
                                </w:rPr>
                                <w:fldChar w:fldCharType="separate"/>
                              </w:r>
                              <w:r w:rsidR="009159E6">
                                <w:rPr>
                                  <w:noProof/>
                                  <w:color w:val="auto"/>
                                </w:rPr>
                                <w:t>5</w:t>
                              </w:r>
                              <w:r w:rsidRPr="00F8714F">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DFAAAFB" id="Group 19" o:spid="_x0000_s1032" style="position:absolute;left:0;text-align:left;margin-left:30pt;margin-top:0;width:445.2pt;height:244.2pt;z-index:251673600;mso-position-horizontal-relative:margin;mso-height-relative:margin" coordsize="56540,3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">
                <v:shape id="Picture 1" o:spid="_x0000_s1033" type="#_x0000_t75" style="position:absolute;width:56540;height:28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">
                  <v:imagedata r:id="rId18" o:title=""/>
                </v:shape>
                <v:shape id="Text Box 9" o:spid="_x0000_s1034" type="#_x0000_t202" style="position:absolute;left:3240;top:28701;width:52075;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2303D788" w14:textId="12ED0702" w:rsidR="00C06DD4" w:rsidRPr="00F8714F" w:rsidRDefault="00C06DD4" w:rsidP="00C06DD4">
                        <w:pPr>
                          <w:pStyle w:val="Caption"/>
                          <w:rPr>
                            <w:noProof/>
                            <w:color w:val="auto"/>
                          </w:rPr>
                        </w:pPr>
                        <w:r w:rsidRPr="00F8714F">
                          <w:rPr>
                            <w:color w:val="auto"/>
                          </w:rPr>
                          <w:t xml:space="preserve">Figure </w:t>
                        </w:r>
                        <w:r w:rsidRPr="00F8714F">
                          <w:rPr>
                            <w:color w:val="auto"/>
                          </w:rPr>
                          <w:fldChar w:fldCharType="begin"/>
                        </w:r>
                        <w:r w:rsidRPr="00F8714F">
                          <w:rPr>
                            <w:color w:val="auto"/>
                          </w:rPr>
                          <w:instrText xml:space="preserve"> SEQ Figure \* ARABIC </w:instrText>
                        </w:r>
                        <w:r w:rsidRPr="00F8714F">
                          <w:rPr>
                            <w:color w:val="auto"/>
                          </w:rPr>
                          <w:fldChar w:fldCharType="separate"/>
                        </w:r>
                        <w:r w:rsidR="009159E6">
                          <w:rPr>
                            <w:noProof/>
                            <w:color w:val="auto"/>
                          </w:rPr>
                          <w:t>5</w:t>
                        </w:r>
                        <w:r w:rsidRPr="00F8714F">
                          <w:rPr>
                            <w:color w:val="auto"/>
                          </w:rPr>
                          <w:fldChar w:fldCharType="end"/>
                        </w:r>
                      </w:p>
                    </w:txbxContent>
                  </v:textbox>
                </v:shape>
                <w10:wrap type="square" anchorx="margin"/>
              </v:group>
            </w:pict>
          </mc:Fallback>
        </mc:AlternateContent>
      </w:r>
    </w:p>
    <w:p w14:paraId="1A50DC74" w14:textId="09DE626D" w:rsidR="00BF4942" w:rsidRDefault="00BF4942" w:rsidP="00C06DD4"/>
    <w:p w14:paraId="26FE1C0F" w14:textId="22BD7AF3" w:rsidR="003950EA" w:rsidRDefault="003950EA" w:rsidP="002B289B">
      <w:pPr>
        <w:ind w:left="720"/>
      </w:pPr>
      <w:r>
        <w:t>The bottom 10 countries based on the happiness score was analyzed. As shown in the graph, Syria</w:t>
      </w:r>
      <w:r w:rsidR="00027C77">
        <w:t xml:space="preserve"> has a lower score in social support, especially after 2016, but its happiness index is not the lowest. This is easily explained by the conflict the country has been. </w:t>
      </w:r>
      <w:r w:rsidR="00C06DD4">
        <w:t>(Fig. 6)</w:t>
      </w:r>
    </w:p>
    <w:p w14:paraId="44BE2C17" w14:textId="5FE7426A" w:rsidR="00C06DD4" w:rsidRDefault="00C06DD4" w:rsidP="002B289B">
      <w:pPr>
        <w:ind w:left="720"/>
      </w:pPr>
      <w:r>
        <w:rPr>
          <w:noProof/>
        </w:rPr>
        <w:lastRenderedPageBreak/>
        <mc:AlternateContent>
          <mc:Choice Requires="wpg">
            <w:drawing>
              <wp:anchor distT="0" distB="0" distL="114300" distR="114300" simplePos="0" relativeHeight="251669504" behindDoc="0" locked="0" layoutInCell="1" allowOverlap="1" wp14:anchorId="470060BF" wp14:editId="17D85674">
                <wp:simplePos x="0" y="0"/>
                <wp:positionH relativeFrom="column">
                  <wp:posOffset>208344</wp:posOffset>
                </wp:positionH>
                <wp:positionV relativeFrom="paragraph">
                  <wp:posOffset>246332</wp:posOffset>
                </wp:positionV>
                <wp:extent cx="6059344" cy="3648075"/>
                <wp:effectExtent l="0" t="0" r="0" b="9525"/>
                <wp:wrapSquare wrapText="bothSides"/>
                <wp:docPr id="17" name="Group 17"/>
                <wp:cNvGraphicFramePr/>
                <a:graphic xmlns:a="http://schemas.openxmlformats.org/drawingml/2006/main">
                  <a:graphicData uri="http://schemas.microsoft.com/office/word/2010/wordprocessingGroup">
                    <wpg:wgp>
                      <wpg:cNvGrpSpPr/>
                      <wpg:grpSpPr>
                        <a:xfrm>
                          <a:off x="0" y="0"/>
                          <a:ext cx="6059344" cy="3648075"/>
                          <a:chOff x="0" y="0"/>
                          <a:chExt cx="6059344" cy="3648075"/>
                        </a:xfrm>
                      </wpg:grpSpPr>
                      <pic:pic xmlns:pic="http://schemas.openxmlformats.org/drawingml/2006/picture">
                        <pic:nvPicPr>
                          <pic:cNvPr id="12" name="Picture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wps:wsp>
                        <wps:cNvPr id="13" name="Text Box 13"/>
                        <wps:cNvSpPr txBox="1"/>
                        <wps:spPr>
                          <a:xfrm>
                            <a:off x="115744" y="3350260"/>
                            <a:ext cx="5943600" cy="297815"/>
                          </a:xfrm>
                          <a:prstGeom prst="rect">
                            <a:avLst/>
                          </a:prstGeom>
                          <a:solidFill>
                            <a:prstClr val="white"/>
                          </a:solidFill>
                          <a:ln>
                            <a:noFill/>
                          </a:ln>
                        </wps:spPr>
                        <wps:txbx>
                          <w:txbxContent>
                            <w:p w14:paraId="2D2F0588" w14:textId="1E7F3BEA" w:rsidR="00C06DD4" w:rsidRPr="00C06DD4" w:rsidRDefault="00C06DD4" w:rsidP="00C06DD4">
                              <w:pPr>
                                <w:pStyle w:val="Caption"/>
                                <w:rPr>
                                  <w:noProof/>
                                  <w:color w:val="auto"/>
                                </w:rPr>
                              </w:pPr>
                              <w:r w:rsidRPr="00C06DD4">
                                <w:rPr>
                                  <w:color w:val="auto"/>
                                </w:rPr>
                                <w:t xml:space="preserve">Figure </w:t>
                              </w:r>
                              <w:r w:rsidRPr="00C06DD4">
                                <w:rPr>
                                  <w:color w:val="auto"/>
                                </w:rPr>
                                <w:fldChar w:fldCharType="begin"/>
                              </w:r>
                              <w:r w:rsidRPr="00C06DD4">
                                <w:rPr>
                                  <w:color w:val="auto"/>
                                </w:rPr>
                                <w:instrText xml:space="preserve"> SEQ Figure \* ARABIC </w:instrText>
                              </w:r>
                              <w:r w:rsidRPr="00C06DD4">
                                <w:rPr>
                                  <w:color w:val="auto"/>
                                </w:rPr>
                                <w:fldChar w:fldCharType="separate"/>
                              </w:r>
                              <w:r w:rsidR="009159E6">
                                <w:rPr>
                                  <w:noProof/>
                                  <w:color w:val="auto"/>
                                </w:rPr>
                                <w:t>6</w:t>
                              </w:r>
                              <w:r w:rsidRPr="00C06DD4">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0060BF" id="Group 17" o:spid="_x0000_s1035" style="position:absolute;left:0;text-align:left;margin-left:16.4pt;margin-top:19.4pt;width:477.1pt;height:287.25pt;z-index:251669504" coordsize="60593,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">
                <v:shape id="Picture 12" o:spid="_x0000_s1036" type="#_x0000_t75" style="position:absolute;width:59436;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">
                  <v:imagedata r:id="rId20" o:title=""/>
                </v:shape>
                <v:shape id="Text Box 13" o:spid="_x0000_s1037" type="#_x0000_t202" style="position:absolute;left:1157;top:33502;width:5943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D2F0588" w14:textId="1E7F3BEA" w:rsidR="00C06DD4" w:rsidRPr="00C06DD4" w:rsidRDefault="00C06DD4" w:rsidP="00C06DD4">
                        <w:pPr>
                          <w:pStyle w:val="Caption"/>
                          <w:rPr>
                            <w:noProof/>
                            <w:color w:val="auto"/>
                          </w:rPr>
                        </w:pPr>
                        <w:r w:rsidRPr="00C06DD4">
                          <w:rPr>
                            <w:color w:val="auto"/>
                          </w:rPr>
                          <w:t xml:space="preserve">Figure </w:t>
                        </w:r>
                        <w:r w:rsidRPr="00C06DD4">
                          <w:rPr>
                            <w:color w:val="auto"/>
                          </w:rPr>
                          <w:fldChar w:fldCharType="begin"/>
                        </w:r>
                        <w:r w:rsidRPr="00C06DD4">
                          <w:rPr>
                            <w:color w:val="auto"/>
                          </w:rPr>
                          <w:instrText xml:space="preserve"> SEQ Figure \* ARABIC </w:instrText>
                        </w:r>
                        <w:r w:rsidRPr="00C06DD4">
                          <w:rPr>
                            <w:color w:val="auto"/>
                          </w:rPr>
                          <w:fldChar w:fldCharType="separate"/>
                        </w:r>
                        <w:r w:rsidR="009159E6">
                          <w:rPr>
                            <w:noProof/>
                            <w:color w:val="auto"/>
                          </w:rPr>
                          <w:t>6</w:t>
                        </w:r>
                        <w:r w:rsidRPr="00C06DD4">
                          <w:rPr>
                            <w:color w:val="auto"/>
                          </w:rPr>
                          <w:fldChar w:fldCharType="end"/>
                        </w:r>
                      </w:p>
                    </w:txbxContent>
                  </v:textbox>
                </v:shape>
                <w10:wrap type="square"/>
              </v:group>
            </w:pict>
          </mc:Fallback>
        </mc:AlternateContent>
      </w:r>
    </w:p>
    <w:p w14:paraId="67491BC4" w14:textId="4290B6DA" w:rsidR="0038458A" w:rsidRDefault="0038458A" w:rsidP="002B289B">
      <w:pPr>
        <w:ind w:left="720"/>
      </w:pPr>
    </w:p>
    <w:p w14:paraId="6AEADF4A" w14:textId="78DEB09B" w:rsidR="00075247" w:rsidRDefault="00075247" w:rsidP="002B289B">
      <w:pPr>
        <w:ind w:left="720"/>
      </w:pPr>
    </w:p>
    <w:p w14:paraId="03167FE6" w14:textId="16BF1F10" w:rsidR="00116D98" w:rsidRDefault="00116D98" w:rsidP="002B289B">
      <w:pPr>
        <w:ind w:left="720"/>
      </w:pPr>
    </w:p>
    <w:p w14:paraId="44FC7AB6" w14:textId="1297F3F6" w:rsidR="00116D98" w:rsidRDefault="00116D98" w:rsidP="002B289B">
      <w:pPr>
        <w:ind w:left="720"/>
      </w:pPr>
      <w:r>
        <w:rPr>
          <w:noProof/>
        </w:rPr>
        <w:drawing>
          <wp:inline distT="0" distB="0" distL="0" distR="0" wp14:anchorId="08CEFA44" wp14:editId="53244D19">
            <wp:extent cx="59436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4080"/>
                    </a:xfrm>
                    <a:prstGeom prst="rect">
                      <a:avLst/>
                    </a:prstGeom>
                  </pic:spPr>
                </pic:pic>
              </a:graphicData>
            </a:graphic>
          </wp:inline>
        </w:drawing>
      </w:r>
    </w:p>
    <w:p w14:paraId="6DCD8027" w14:textId="77777777" w:rsidR="00116D98" w:rsidRDefault="00116D98" w:rsidP="002B289B">
      <w:pPr>
        <w:ind w:left="720"/>
      </w:pPr>
    </w:p>
    <w:p w14:paraId="4083603A" w14:textId="16B234F5" w:rsidR="00ED657F" w:rsidRDefault="00CF2C1A" w:rsidP="002B289B">
      <w:pPr>
        <w:ind w:left="720"/>
      </w:pPr>
      <w:r>
        <w:t xml:space="preserve">Based on the overall evaluation, I want to say that lack of social support seems to affect the happiness index up to a certain level. </w:t>
      </w:r>
      <w:r w:rsidR="006F0AE1">
        <w:t>Th</w:t>
      </w:r>
      <w:r w:rsidR="00282D4D">
        <w:t>is analysis</w:t>
      </w:r>
      <w:r w:rsidR="006F0AE1">
        <w:t xml:space="preserve"> </w:t>
      </w:r>
      <w:r w:rsidR="00AD3DEF">
        <w:t>suggests</w:t>
      </w:r>
      <w:r w:rsidR="006F0AE1">
        <w:t xml:space="preserve"> that there is a strong correlation between</w:t>
      </w:r>
      <w:r w:rsidR="00AD3DEF">
        <w:t xml:space="preserve"> social support and average happiness score of a country</w:t>
      </w:r>
      <w:r w:rsidR="006F0AE1">
        <w:t>, but it is not as I suspected as a linear relationship. Further analysis needed to find what kind of effect social support score has on happiness index</w:t>
      </w:r>
      <w:r w:rsidR="00027C77">
        <w:t xml:space="preserve">, and to see family size </w:t>
      </w:r>
      <w:r w:rsidR="001E0904">
        <w:t>and social support has any correlation.</w:t>
      </w:r>
    </w:p>
    <w:p w14:paraId="740A2541" w14:textId="452474E9" w:rsidR="00E44081" w:rsidRPr="00E44081" w:rsidRDefault="001E0904" w:rsidP="002B289B">
      <w:pPr>
        <w:ind w:left="720"/>
      </w:pPr>
      <w:r>
        <w:t xml:space="preserve">Because of my curiosity, I added generosity score into my analysis to see any effect it has both generosity and social support together on happiness. The analysis shows that generous countries were not automatically happy until social support was added into the picture.   </w:t>
      </w:r>
      <w:r w:rsidR="00101BFD">
        <w:lastRenderedPageBreak/>
        <w:t>Surprisingly, Myanmar has the highest level of generosity score, but its happiness score is below 4.5. It means, p</w:t>
      </w:r>
      <w:r w:rsidR="00820F8E">
        <w:t>eople</w:t>
      </w:r>
      <w:r w:rsidR="00E44081">
        <w:t xml:space="preserve"> want to make others happy, even if they are not happy themselves.</w:t>
      </w:r>
    </w:p>
    <w:p w14:paraId="60EF2FBB" w14:textId="7B288CE3" w:rsidR="00704A00" w:rsidRDefault="00704A00" w:rsidP="009E1BE1">
      <w:pPr>
        <w:pStyle w:val="Heading2"/>
        <w:numPr>
          <w:ilvl w:val="0"/>
          <w:numId w:val="29"/>
        </w:numPr>
      </w:pPr>
      <w:bookmarkStart w:id="6" w:name="_Toc64624226"/>
      <w:r>
        <w:t>Government Analysis</w:t>
      </w:r>
      <w:bookmarkEnd w:id="6"/>
    </w:p>
    <w:p w14:paraId="5306FD7D" w14:textId="77777777" w:rsidR="00704A00" w:rsidRDefault="00704A00" w:rsidP="009E1BE1">
      <w:pPr>
        <w:ind w:left="720"/>
      </w:pPr>
      <w:r>
        <w:t>To find the types of governments on the top and bottom ten countries, I used the Database on Political Institutions (DPI) from the World Bank Data Catalogue to extract the types of political systems with in each country during 2015 to 2017. Merged this information with the average happiness per country taken from the "world Happiness Report"</w:t>
      </w:r>
    </w:p>
    <w:p w14:paraId="4E37751B" w14:textId="77777777" w:rsidR="00704A00" w:rsidRDefault="00704A00" w:rsidP="009E1BE1">
      <w:pPr>
        <w:ind w:left="720"/>
      </w:pPr>
      <w:r>
        <w:t xml:space="preserve">I was interested in looking at what types of governments were the top ten and bottom ten average happiness countries to further understand if this was a contributing factor to the happiness ranking/ score. </w:t>
      </w:r>
    </w:p>
    <w:p w14:paraId="40947EB3" w14:textId="63653C91" w:rsidR="00704A00" w:rsidRDefault="00704A00" w:rsidP="009E1BE1">
      <w:pPr>
        <w:ind w:left="720"/>
      </w:pPr>
      <w:r>
        <w:t>I used the bar plot to have a visual of the 3 types of government used in the in the DPI form the world bank database. Described below:</w:t>
      </w:r>
    </w:p>
    <w:p w14:paraId="1BCD7677" w14:textId="77777777" w:rsidR="00704A00" w:rsidRDefault="00704A00" w:rsidP="009E1BE1">
      <w:pPr>
        <w:ind w:left="720"/>
      </w:pPr>
    </w:p>
    <w:p w14:paraId="34467A1D" w14:textId="77777777" w:rsidR="00704A00" w:rsidRDefault="00704A00" w:rsidP="009E1BE1">
      <w:pPr>
        <w:ind w:left="720"/>
      </w:pPr>
    </w:p>
    <w:p w14:paraId="3DC28CB0" w14:textId="77777777" w:rsidR="0098709D" w:rsidRDefault="0098709D" w:rsidP="009E1BE1">
      <w:pPr>
        <w:pStyle w:val="ListParagraph"/>
        <w:numPr>
          <w:ilvl w:val="0"/>
          <w:numId w:val="27"/>
        </w:numPr>
        <w:ind w:left="1440"/>
      </w:pPr>
      <w:r>
        <w:t xml:space="preserve">“0”: </w:t>
      </w:r>
      <w:r>
        <w:tab/>
      </w:r>
      <w:r w:rsidR="00704A00">
        <w:t xml:space="preserve">Direct Presidential are Countries with presidents who are elected directly or by an </w:t>
      </w:r>
    </w:p>
    <w:p w14:paraId="0EC77DEF" w14:textId="74E2D998" w:rsidR="00704A00" w:rsidRDefault="00704A00" w:rsidP="009E1BE1">
      <w:pPr>
        <w:pStyle w:val="ListParagraph"/>
        <w:ind w:left="1440" w:firstLine="720"/>
      </w:pPr>
      <w:r>
        <w:t>electoral college</w:t>
      </w:r>
    </w:p>
    <w:p w14:paraId="5BF11C80" w14:textId="77777777" w:rsidR="0098709D" w:rsidRDefault="0098709D" w:rsidP="009E1BE1">
      <w:pPr>
        <w:pStyle w:val="ListParagraph"/>
        <w:numPr>
          <w:ilvl w:val="0"/>
          <w:numId w:val="27"/>
        </w:numPr>
        <w:ind w:left="1440"/>
      </w:pPr>
      <w:r>
        <w:t>“1”:</w:t>
      </w:r>
      <w:r>
        <w:tab/>
      </w:r>
      <w:r w:rsidR="00704A00">
        <w:t xml:space="preserve">Assembly Elected President are Countries where the selection of the effective executive </w:t>
      </w:r>
    </w:p>
    <w:p w14:paraId="1636F3AC" w14:textId="6B9C0823" w:rsidR="00704A00" w:rsidRDefault="00704A00" w:rsidP="009E1BE1">
      <w:pPr>
        <w:pStyle w:val="ListParagraph"/>
        <w:ind w:left="1440" w:firstLine="720"/>
      </w:pPr>
      <w:r>
        <w:t>is done by an elected assembly or by an elected but uncommitted electoral college</w:t>
      </w:r>
    </w:p>
    <w:p w14:paraId="552EC9A7" w14:textId="078E3062" w:rsidR="00704A00" w:rsidRDefault="0098709D" w:rsidP="009E1BE1">
      <w:pPr>
        <w:pStyle w:val="ListParagraph"/>
        <w:numPr>
          <w:ilvl w:val="0"/>
          <w:numId w:val="27"/>
        </w:numPr>
        <w:ind w:left="1440"/>
      </w:pPr>
      <w:r>
        <w:t>“2”:</w:t>
      </w:r>
      <w:r>
        <w:tab/>
      </w:r>
      <w:r w:rsidR="00704A00">
        <w:t xml:space="preserve">Parliamentary are Countries in which the legislature elects the chief executive  </w:t>
      </w:r>
    </w:p>
    <w:p w14:paraId="7EFAE009" w14:textId="77777777" w:rsidR="00704A00" w:rsidRDefault="00704A00" w:rsidP="009E1BE1">
      <w:pPr>
        <w:ind w:left="720"/>
      </w:pPr>
    </w:p>
    <w:p w14:paraId="7971A756" w14:textId="77777777" w:rsidR="00704A00" w:rsidRDefault="00704A00" w:rsidP="009E1BE1">
      <w:pPr>
        <w:ind w:left="720"/>
      </w:pPr>
    </w:p>
    <w:p w14:paraId="182D8801" w14:textId="77777777" w:rsidR="00704A00" w:rsidRDefault="00704A00" w:rsidP="009E1BE1">
      <w:pPr>
        <w:ind w:left="720"/>
      </w:pPr>
      <w:r>
        <w:t>Findings:</w:t>
      </w:r>
    </w:p>
    <w:p w14:paraId="25C74849" w14:textId="77777777" w:rsidR="00704A00" w:rsidRDefault="00704A00" w:rsidP="009E1BE1">
      <w:pPr>
        <w:ind w:left="720"/>
      </w:pPr>
      <w:r>
        <w:t xml:space="preserve">There is a positive relation between the quality of government and the average happiness. </w:t>
      </w:r>
    </w:p>
    <w:p w14:paraId="11CF0133" w14:textId="3DD16FCD" w:rsidR="00704A00" w:rsidRDefault="00704A00" w:rsidP="009E1BE1">
      <w:pPr>
        <w:ind w:left="720"/>
      </w:pPr>
      <w:r>
        <w:t>When sorting through the data on the top ten countries ranked by highest average happiness, these countries are all under Parliamentary form of Government. While on the bottom 10 countries 8 out of 10 are Direct Presidential.</w:t>
      </w:r>
    </w:p>
    <w:p w14:paraId="4A753279" w14:textId="0D1E3529" w:rsidR="00E071D5" w:rsidRDefault="00E071D5"/>
    <w:p w14:paraId="46EA4890" w14:textId="22A9BDF3" w:rsidR="00A71E31" w:rsidRDefault="00A71E31" w:rsidP="009E1BE1">
      <w:pPr>
        <w:pStyle w:val="Heading2"/>
        <w:numPr>
          <w:ilvl w:val="0"/>
          <w:numId w:val="29"/>
        </w:numPr>
      </w:pPr>
      <w:bookmarkStart w:id="7" w:name="_Toc64624227"/>
      <w:r>
        <w:t>Weather Analysis</w:t>
      </w:r>
      <w:bookmarkEnd w:id="7"/>
    </w:p>
    <w:p w14:paraId="2AC555E8" w14:textId="394FA62C" w:rsidR="00A71E31" w:rsidRDefault="00A71E31" w:rsidP="009E1BE1">
      <w:pPr>
        <w:ind w:left="720"/>
      </w:pPr>
      <w:bookmarkStart w:id="8" w:name="_Hlk64495407"/>
      <w:r>
        <w:t>To determine the weather impact of a country on their happiness score the happiness data served as the first input</w:t>
      </w:r>
      <w:bookmarkEnd w:id="8"/>
      <w:r>
        <w:t xml:space="preserve">. </w:t>
      </w:r>
      <w:r w:rsidR="006E4946">
        <w:t xml:space="preserve">In the </w:t>
      </w:r>
      <w:r w:rsidR="00271A15">
        <w:t xml:space="preserve">jupyter notebook </w:t>
      </w:r>
      <w:r w:rsidR="006E4946">
        <w:t>“</w:t>
      </w:r>
      <w:proofErr w:type="gramStart"/>
      <w:r w:rsidR="006E4946">
        <w:t>weather.i</w:t>
      </w:r>
      <w:r w:rsidR="00271A15">
        <w:t>pvnb</w:t>
      </w:r>
      <w:proofErr w:type="gramEnd"/>
      <w:r w:rsidR="00271A15">
        <w:t>” c</w:t>
      </w:r>
      <w:r>
        <w:t>ountries were combined with a list of the nations’ capitals and for each capital, a current weather report was pulled. The question to be answered with this aspect of our project is not what weather influences happiness, but what weather can be expected were we to visit one of the ten on average happiest countries from the World Happiness Report.</w:t>
      </w:r>
    </w:p>
    <w:p w14:paraId="50E9476A" w14:textId="20658EB1" w:rsidR="00A71E31" w:rsidRDefault="00A71E31" w:rsidP="009E1BE1">
      <w:pPr>
        <w:ind w:left="720"/>
      </w:pPr>
    </w:p>
    <w:p w14:paraId="731FE654" w14:textId="22BA39BA" w:rsidR="00A71E31" w:rsidRDefault="00A71E31" w:rsidP="009E1BE1">
      <w:pPr>
        <w:ind w:left="720"/>
      </w:pPr>
      <w:r>
        <w:t xml:space="preserve">The capital locations with their respective countries were </w:t>
      </w:r>
      <w:r w:rsidR="008B7867">
        <w:t>processed in preparation to be merged. The city names were then sent out with a request for current weather conditions</w:t>
      </w:r>
      <w:r>
        <w:t xml:space="preserve"> from an API. </w:t>
      </w:r>
      <w:r w:rsidR="008B7867">
        <w:t>The returned data</w:t>
      </w:r>
      <w:r>
        <w:t xml:space="preserve"> was converted into a new dataframe for further evaluation and exported as a .csv file.</w:t>
      </w:r>
      <w:r w:rsidR="008B7867">
        <w:t xml:space="preserve"> Further cleaning of data was completed to prepare for a merge with the happiness data report. Cities lacking weather data (</w:t>
      </w:r>
      <w:r w:rsidR="00271A15">
        <w:t>“</w:t>
      </w:r>
      <w:r w:rsidR="008B7867">
        <w:t>NaN</w:t>
      </w:r>
      <w:r w:rsidR="00271A15">
        <w:t>”</w:t>
      </w:r>
      <w:r w:rsidR="008B7867">
        <w:t xml:space="preserve"> in city field) were removed, as were any empty data rows, of which there were none.</w:t>
      </w:r>
      <w:r w:rsidR="009E1BE1">
        <w:t xml:space="preserve"> City weather data was merged back into countries and capitals list, to allow further processing by country instead of by city. Here also, any row that had no value or had an “Nan” fields were removed from the dataset. This dataframe was then again merged with the Average Happiness data file from section 1</w:t>
      </w:r>
      <w:r w:rsidR="006E4946">
        <w:t xml:space="preserve">, which </w:t>
      </w:r>
      <w:r w:rsidR="006E4946">
        <w:lastRenderedPageBreak/>
        <w:t>provides average happiness over the four years 2015 – 2019 in one score. This score was used to slice the weather data into a dataframe showing weather for the top 10 happiest countries worldwide. The resulting dataset “happiness_weather_top10” was exported as a .csv file for the following visualizations.</w:t>
      </w:r>
    </w:p>
    <w:p w14:paraId="6DD3FC34" w14:textId="787F45DB" w:rsidR="006E4946" w:rsidRDefault="006E4946" w:rsidP="009E1BE1">
      <w:pPr>
        <w:ind w:left="720"/>
      </w:pPr>
    </w:p>
    <w:p w14:paraId="136422E7" w14:textId="3AECBAA8" w:rsidR="00B15681" w:rsidRPr="00DA36C5" w:rsidRDefault="006E4946" w:rsidP="00DA36C5">
      <w:pPr>
        <w:ind w:left="720"/>
      </w:pPr>
      <w:r>
        <w:t>Visualizations were prepared to depict any corresponding trend for current weather metrics. It is, of course, winter in most of our regions to temperatures were very low, except for in Oceania, where it is currently Fall.</w:t>
      </w:r>
    </w:p>
    <w:p w14:paraId="4E07741D" w14:textId="551135A7" w:rsidR="00E451A2" w:rsidRDefault="00AA5F10" w:rsidP="00AA5F10">
      <w:pPr>
        <w:pStyle w:val="Heading1"/>
      </w:pPr>
      <w:bookmarkStart w:id="9" w:name="_Toc64624228"/>
      <w:r>
        <w:t>What is the development of a country</w:t>
      </w:r>
      <w:r w:rsidRPr="00AA5F10">
        <w:t xml:space="preserve"> or region’s happiness over time?</w:t>
      </w:r>
      <w:bookmarkEnd w:id="9"/>
    </w:p>
    <w:p w14:paraId="10441CDD" w14:textId="505597ED" w:rsidR="00AA5F10" w:rsidRDefault="00105738" w:rsidP="00AA5F10">
      <w:r>
        <w:t xml:space="preserve">To answer this question, we decided to focus on the changes in happiness scores for ten countries with the highest average happiness scores and ten countries with the lowest average happiness scores. The goal was to display the apparent differences in trends and overall scores. What we found was that the happiness scores for the top ten countries ranged was always above 7 on a </w:t>
      </w:r>
      <w:proofErr w:type="gramStart"/>
      <w:r>
        <w:t>10 point</w:t>
      </w:r>
      <w:proofErr w:type="gramEnd"/>
      <w:r>
        <w:t xml:space="preserve"> scale. (Fig. 7)</w:t>
      </w:r>
    </w:p>
    <w:p w14:paraId="502C1FA8" w14:textId="3F7F1C48" w:rsidR="00105738" w:rsidRDefault="00351187" w:rsidP="00AA5F10">
      <w:r>
        <w:rPr>
          <w:noProof/>
        </w:rPr>
        <w:drawing>
          <wp:anchor distT="0" distB="0" distL="114300" distR="114300" simplePos="0" relativeHeight="251675648" behindDoc="0" locked="0" layoutInCell="1" allowOverlap="1" wp14:anchorId="7451D6AB" wp14:editId="4DE16A91">
            <wp:simplePos x="0" y="0"/>
            <wp:positionH relativeFrom="margin">
              <wp:posOffset>-57150</wp:posOffset>
            </wp:positionH>
            <wp:positionV relativeFrom="paragraph">
              <wp:posOffset>485775</wp:posOffset>
            </wp:positionV>
            <wp:extent cx="5943600" cy="43815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22">
                      <a:extLst>
                        <a:ext uri="{28A0092B-C50C-407E-A947-70E740481C1C}">
                          <a14:useLocalDpi xmlns:a14="http://schemas.microsoft.com/office/drawing/2010/main" val="0"/>
                        </a:ext>
                      </a:extLst>
                    </a:blip>
                    <a:srcRect b="5220"/>
                    <a:stretch/>
                  </pic:blipFill>
                  <pic:spPr bwMode="auto">
                    <a:xfrm>
                      <a:off x="0" y="0"/>
                      <a:ext cx="5943600" cy="4381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05738">
        <w:t>On the other hand, the ten countries with the lowest scores did not have any scores above</w:t>
      </w:r>
      <w:r>
        <w:t xml:space="preserve"> 4.5 in the same time frame. </w:t>
      </w:r>
    </w:p>
    <w:p w14:paraId="28616A91" w14:textId="2F5C99A6" w:rsidR="00105738" w:rsidRDefault="00105738" w:rsidP="00105738">
      <w:pPr>
        <w:pStyle w:val="Caption"/>
        <w:rPr>
          <w:color w:val="auto"/>
        </w:rPr>
      </w:pPr>
      <w:r w:rsidRPr="00105738">
        <w:rPr>
          <w:color w:val="auto"/>
        </w:rPr>
        <w:t xml:space="preserve">Figure </w:t>
      </w:r>
      <w:r w:rsidRPr="00105738">
        <w:rPr>
          <w:color w:val="auto"/>
        </w:rPr>
        <w:fldChar w:fldCharType="begin"/>
      </w:r>
      <w:r w:rsidRPr="00105738">
        <w:rPr>
          <w:color w:val="auto"/>
        </w:rPr>
        <w:instrText xml:space="preserve"> SEQ Figure \* ARABIC </w:instrText>
      </w:r>
      <w:r w:rsidRPr="00105738">
        <w:rPr>
          <w:color w:val="auto"/>
        </w:rPr>
        <w:fldChar w:fldCharType="separate"/>
      </w:r>
      <w:r w:rsidR="009159E6">
        <w:rPr>
          <w:noProof/>
          <w:color w:val="auto"/>
        </w:rPr>
        <w:t>7</w:t>
      </w:r>
      <w:r w:rsidRPr="00105738">
        <w:rPr>
          <w:color w:val="auto"/>
        </w:rPr>
        <w:fldChar w:fldCharType="end"/>
      </w:r>
    </w:p>
    <w:p w14:paraId="1DC172BA" w14:textId="638CF21A" w:rsidR="00105738" w:rsidRDefault="00351187" w:rsidP="00105738">
      <w:r>
        <w:rPr>
          <w:noProof/>
        </w:rPr>
        <w:lastRenderedPageBreak/>
        <mc:AlternateContent>
          <mc:Choice Requires="wps">
            <w:drawing>
              <wp:anchor distT="0" distB="0" distL="114300" distR="114300" simplePos="0" relativeHeight="251678720" behindDoc="0" locked="0" layoutInCell="1" allowOverlap="1" wp14:anchorId="0A05D30B" wp14:editId="72193F6F">
                <wp:simplePos x="0" y="0"/>
                <wp:positionH relativeFrom="column">
                  <wp:posOffset>0</wp:posOffset>
                </wp:positionH>
                <wp:positionV relativeFrom="paragraph">
                  <wp:posOffset>4445000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CCD1FB" w14:textId="36543226" w:rsidR="00351187" w:rsidRPr="00351187" w:rsidRDefault="00351187" w:rsidP="00351187">
                            <w:pPr>
                              <w:pStyle w:val="Caption"/>
                              <w:rPr>
                                <w:noProof/>
                                <w:color w:val="auto"/>
                              </w:rPr>
                            </w:pPr>
                            <w:r w:rsidRPr="00351187">
                              <w:rPr>
                                <w:color w:val="auto"/>
                              </w:rPr>
                              <w:t xml:space="preserve">Figure </w:t>
                            </w:r>
                            <w:r w:rsidRPr="00351187">
                              <w:rPr>
                                <w:color w:val="auto"/>
                              </w:rPr>
                              <w:fldChar w:fldCharType="begin"/>
                            </w:r>
                            <w:r w:rsidRPr="00351187">
                              <w:rPr>
                                <w:color w:val="auto"/>
                              </w:rPr>
                              <w:instrText xml:space="preserve"> SEQ Figure \* ARABIC </w:instrText>
                            </w:r>
                            <w:r w:rsidRPr="00351187">
                              <w:rPr>
                                <w:color w:val="auto"/>
                              </w:rPr>
                              <w:fldChar w:fldCharType="separate"/>
                            </w:r>
                            <w:r w:rsidR="009159E6">
                              <w:rPr>
                                <w:noProof/>
                                <w:color w:val="auto"/>
                              </w:rPr>
                              <w:t>8</w:t>
                            </w:r>
                            <w:r w:rsidRPr="00351187">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5D30B" id="Text Box 22" o:spid="_x0000_s1038" type="#_x0000_t202" style="position:absolute;margin-left:0;margin-top:350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NdLwIAAGY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" stroked="f">
                <v:textbox style="mso-fit-shape-to-text:t" inset="0,0,0,0">
                  <w:txbxContent>
                    <w:p w14:paraId="6CCCD1FB" w14:textId="36543226" w:rsidR="00351187" w:rsidRPr="00351187" w:rsidRDefault="00351187" w:rsidP="00351187">
                      <w:pPr>
                        <w:pStyle w:val="Caption"/>
                        <w:rPr>
                          <w:noProof/>
                          <w:color w:val="auto"/>
                        </w:rPr>
                      </w:pPr>
                      <w:r w:rsidRPr="00351187">
                        <w:rPr>
                          <w:color w:val="auto"/>
                        </w:rPr>
                        <w:t xml:space="preserve">Figure </w:t>
                      </w:r>
                      <w:r w:rsidRPr="00351187">
                        <w:rPr>
                          <w:color w:val="auto"/>
                        </w:rPr>
                        <w:fldChar w:fldCharType="begin"/>
                      </w:r>
                      <w:r w:rsidRPr="00351187">
                        <w:rPr>
                          <w:color w:val="auto"/>
                        </w:rPr>
                        <w:instrText xml:space="preserve"> SEQ Figure \* ARABIC </w:instrText>
                      </w:r>
                      <w:r w:rsidRPr="00351187">
                        <w:rPr>
                          <w:color w:val="auto"/>
                        </w:rPr>
                        <w:fldChar w:fldCharType="separate"/>
                      </w:r>
                      <w:r w:rsidR="009159E6">
                        <w:rPr>
                          <w:noProof/>
                          <w:color w:val="auto"/>
                        </w:rPr>
                        <w:t>8</w:t>
                      </w:r>
                      <w:r w:rsidRPr="00351187">
                        <w:rPr>
                          <w:color w:val="auto"/>
                        </w:rPr>
                        <w:fldChar w:fldCharType="end"/>
                      </w:r>
                    </w:p>
                  </w:txbxContent>
                </v:textbox>
                <w10:wrap type="square"/>
              </v:shape>
            </w:pict>
          </mc:Fallback>
        </mc:AlternateContent>
      </w:r>
      <w:r>
        <w:rPr>
          <w:noProof/>
        </w:rPr>
        <w:drawing>
          <wp:anchor distT="0" distB="0" distL="114300" distR="114300" simplePos="0" relativeHeight="251676672" behindDoc="0" locked="0" layoutInCell="1" allowOverlap="1" wp14:anchorId="09A3DA6C" wp14:editId="0B51F6AD">
            <wp:simplePos x="0" y="0"/>
            <wp:positionH relativeFrom="column">
              <wp:posOffset>0</wp:posOffset>
            </wp:positionH>
            <wp:positionV relativeFrom="paragraph">
              <wp:posOffset>0</wp:posOffset>
            </wp:positionV>
            <wp:extent cx="5943600" cy="438785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rotWithShape="1">
                    <a:blip r:embed="rId23">
                      <a:extLst>
                        <a:ext uri="{28A0092B-C50C-407E-A947-70E740481C1C}">
                          <a14:useLocalDpi xmlns:a14="http://schemas.microsoft.com/office/drawing/2010/main" val="0"/>
                        </a:ext>
                      </a:extLst>
                    </a:blip>
                    <a:srcRect t="1" b="5083"/>
                    <a:stretch/>
                  </pic:blipFill>
                  <pic:spPr bwMode="auto">
                    <a:xfrm>
                      <a:off x="0" y="0"/>
                      <a:ext cx="5943600" cy="4387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1411EB" w14:textId="29A64504" w:rsidR="00AA5F10" w:rsidRDefault="00AA5F10" w:rsidP="00AA5F10">
      <w:pPr>
        <w:pStyle w:val="Heading1"/>
      </w:pPr>
      <w:bookmarkStart w:id="10" w:name="_Toc64624229"/>
      <w:r>
        <w:t>W</w:t>
      </w:r>
      <w:r w:rsidRPr="00AA5F10">
        <w:t>hat differences can be found between regions of the world?</w:t>
      </w:r>
      <w:bookmarkEnd w:id="10"/>
    </w:p>
    <w:p w14:paraId="0DF796A3" w14:textId="23DA3E7C" w:rsidR="00C80F14" w:rsidRDefault="00A34304" w:rsidP="00C80F14">
      <w:proofErr w:type="gramStart"/>
      <w:r>
        <w:t>In order to</w:t>
      </w:r>
      <w:proofErr w:type="gramEnd"/>
      <w:r>
        <w:t xml:space="preserve"> answer this question, we needed two pieces of information, the average happiness for each country in the dataset and the region that each country was located in. After cleaning the original happiness datasets from Kaggle we were able to get both these pieces of information. Once the information was available, the data was grouped by region of the world and retrieved the average happiness score for each region. </w:t>
      </w:r>
    </w:p>
    <w:p w14:paraId="069BE8FA" w14:textId="7AC5FC9E" w:rsidR="00A34304" w:rsidRDefault="00A34304" w:rsidP="00C80F14">
      <w:r>
        <w:t>What we found was that</w:t>
      </w:r>
      <w:r w:rsidR="009159E6">
        <w:t xml:space="preserve"> there are clear differences in the average happiness scores by regions of the world. The regions were defined the World Happiness Report 2015.</w:t>
      </w:r>
      <w:r w:rsidR="009159E6">
        <w:rPr>
          <w:rStyle w:val="FootnoteReference"/>
        </w:rPr>
        <w:footnoteReference w:id="3"/>
      </w:r>
      <w:r w:rsidR="009159E6">
        <w:t xml:space="preserve"> There is regions with the highest score</w:t>
      </w:r>
      <w:r w:rsidR="008E591A">
        <w:t xml:space="preserve"> is Australia and New Zealand with an average score of 7.29, closely followed by North America with a score of 7.17. On the other end of the spectrum, we have Sub-Saharan Africa with an average score of 4.19, closely followed by Southern Asia with a score of 4.58</w:t>
      </w:r>
      <w:r w:rsidR="00A33584">
        <w:t xml:space="preserve">. It is also interesting to point out difference in regions that are in </w:t>
      </w:r>
      <w:proofErr w:type="gramStart"/>
      <w:r w:rsidR="00A33584">
        <w:t>close proximity</w:t>
      </w:r>
      <w:proofErr w:type="gramEnd"/>
      <w:r w:rsidR="00A33584">
        <w:t xml:space="preserve">. For example, Western Europe has an average score of 6.79, while Central and Eastern Europe has a score of 5.44. That is a 24.8 % change from the latter to the former. </w:t>
      </w:r>
    </w:p>
    <w:p w14:paraId="1290F905" w14:textId="5EADFEEB" w:rsidR="00A34304" w:rsidRDefault="00A34304" w:rsidP="00C80F14"/>
    <w:p w14:paraId="54196FDC" w14:textId="6EE539BD" w:rsidR="00A34304" w:rsidRDefault="00A34304" w:rsidP="00C80F14"/>
    <w:p w14:paraId="6AE4FA4C" w14:textId="6D633283" w:rsidR="00A34304" w:rsidRDefault="00A34304" w:rsidP="00C80F14"/>
    <w:p w14:paraId="0CE8A49F" w14:textId="3B4D2321" w:rsidR="00A34304" w:rsidRDefault="008C3460" w:rsidP="00A34304">
      <w:pPr>
        <w:keepNext/>
      </w:pPr>
      <w:r>
        <w:rPr>
          <w:noProof/>
        </w:rPr>
        <w:drawing>
          <wp:inline distT="0" distB="0" distL="0" distR="0" wp14:anchorId="19498E38" wp14:editId="5AC6065F">
            <wp:extent cx="5943600" cy="5713730"/>
            <wp:effectExtent l="0" t="0" r="0" b="127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5713730"/>
                    </a:xfrm>
                    <a:prstGeom prst="rect">
                      <a:avLst/>
                    </a:prstGeom>
                  </pic:spPr>
                </pic:pic>
              </a:graphicData>
            </a:graphic>
          </wp:inline>
        </w:drawing>
      </w:r>
    </w:p>
    <w:p w14:paraId="1195C401" w14:textId="5F11BC4C" w:rsidR="00A34304" w:rsidRPr="00A34304" w:rsidRDefault="00A34304" w:rsidP="00A34304">
      <w:pPr>
        <w:pStyle w:val="Caption"/>
        <w:rPr>
          <w:color w:val="auto"/>
        </w:rPr>
      </w:pPr>
      <w:r w:rsidRPr="00A34304">
        <w:rPr>
          <w:color w:val="auto"/>
        </w:rPr>
        <w:t xml:space="preserve">Figure </w:t>
      </w:r>
      <w:r w:rsidRPr="00A34304">
        <w:rPr>
          <w:color w:val="auto"/>
        </w:rPr>
        <w:fldChar w:fldCharType="begin"/>
      </w:r>
      <w:r w:rsidRPr="00A34304">
        <w:rPr>
          <w:color w:val="auto"/>
        </w:rPr>
        <w:instrText xml:space="preserve"> SEQ Figure \* ARABIC </w:instrText>
      </w:r>
      <w:r w:rsidRPr="00A34304">
        <w:rPr>
          <w:color w:val="auto"/>
        </w:rPr>
        <w:fldChar w:fldCharType="separate"/>
      </w:r>
      <w:r w:rsidR="009159E6">
        <w:rPr>
          <w:noProof/>
          <w:color w:val="auto"/>
        </w:rPr>
        <w:t>9</w:t>
      </w:r>
      <w:r w:rsidRPr="00A34304">
        <w:rPr>
          <w:color w:val="auto"/>
        </w:rPr>
        <w:fldChar w:fldCharType="end"/>
      </w:r>
    </w:p>
    <w:p w14:paraId="2AA14CAA" w14:textId="4D4729C0" w:rsidR="00C80F14" w:rsidRDefault="00C80F14">
      <w:pPr>
        <w:pStyle w:val="Heading1"/>
      </w:pPr>
      <w:bookmarkStart w:id="11" w:name="_Toc64624230"/>
      <w:r>
        <w:t>References</w:t>
      </w:r>
      <w:bookmarkEnd w:id="11"/>
    </w:p>
    <w:p w14:paraId="2B35306E" w14:textId="77777777" w:rsidR="00C80F14" w:rsidRPr="00C80F14" w:rsidRDefault="00C80F14" w:rsidP="00C80F14">
      <w:pPr>
        <w:pStyle w:val="ListParagraph"/>
        <w:numPr>
          <w:ilvl w:val="0"/>
          <w:numId w:val="30"/>
        </w:numPr>
        <w:spacing w:after="200" w:line="276" w:lineRule="auto"/>
        <w:rPr>
          <w:rFonts w:cstheme="minorHAnsi"/>
        </w:rPr>
      </w:pPr>
      <w:r w:rsidRPr="00C80F14">
        <w:rPr>
          <w:rFonts w:cstheme="minorHAnsi"/>
          <w:shd w:val="clear" w:color="auto" w:fill="FFFFFF"/>
        </w:rPr>
        <w:t>Helliwell, John F., Richard Layard, and Jeffrey Sachs, eds. 2015. World Happiness Report 2015. New York: Sustainable Development Solutions Network.</w:t>
      </w:r>
    </w:p>
    <w:p w14:paraId="328FB0AC" w14:textId="2A859F52" w:rsidR="00C80F14" w:rsidRPr="00C80F14" w:rsidRDefault="00C80F14" w:rsidP="00C80F14">
      <w:pPr>
        <w:pStyle w:val="ListParagraph"/>
        <w:numPr>
          <w:ilvl w:val="0"/>
          <w:numId w:val="30"/>
        </w:numPr>
        <w:spacing w:after="200" w:line="276" w:lineRule="auto"/>
        <w:rPr>
          <w:rFonts w:cstheme="minorHAnsi"/>
        </w:rPr>
      </w:pPr>
      <w:r w:rsidRPr="00C80F14">
        <w:rPr>
          <w:rFonts w:cstheme="minorHAnsi"/>
          <w:shd w:val="clear" w:color="auto" w:fill="FFFFFF"/>
        </w:rPr>
        <w:t xml:space="preserve">“Understanding How Gallup Uses the </w:t>
      </w:r>
      <w:proofErr w:type="spellStart"/>
      <w:r w:rsidRPr="00C80F14">
        <w:rPr>
          <w:rFonts w:cstheme="minorHAnsi"/>
          <w:shd w:val="clear" w:color="auto" w:fill="FFFFFF"/>
        </w:rPr>
        <w:t>Cantril</w:t>
      </w:r>
      <w:proofErr w:type="spellEnd"/>
      <w:r w:rsidRPr="00C80F14">
        <w:rPr>
          <w:rFonts w:cstheme="minorHAnsi"/>
          <w:shd w:val="clear" w:color="auto" w:fill="FFFFFF"/>
        </w:rPr>
        <w:t xml:space="preserve"> Scale.” </w:t>
      </w:r>
      <w:r w:rsidRPr="00C80F14">
        <w:rPr>
          <w:rFonts w:cstheme="minorHAnsi"/>
          <w:i/>
          <w:iCs/>
          <w:bdr w:val="none" w:sz="0" w:space="0" w:color="auto" w:frame="1"/>
          <w:shd w:val="clear" w:color="auto" w:fill="FFFFFF"/>
        </w:rPr>
        <w:t>Gallup</w:t>
      </w:r>
      <w:r w:rsidRPr="00C80F14">
        <w:rPr>
          <w:rFonts w:cstheme="minorHAnsi"/>
          <w:shd w:val="clear" w:color="auto" w:fill="FFFFFF"/>
        </w:rPr>
        <w:t xml:space="preserve">, </w:t>
      </w:r>
      <w:r w:rsidRPr="00C80F14">
        <w:rPr>
          <w:rFonts w:cstheme="minorHAnsi"/>
        </w:rPr>
        <w:t>https://news.gallup.com/poll/122453/understanding-gallup-uses-cantril-scale.aspx</w:t>
      </w:r>
      <w:r w:rsidRPr="00C80F14">
        <w:rPr>
          <w:rFonts w:cstheme="minorHAnsi"/>
          <w:shd w:val="clear" w:color="auto" w:fill="FFFFFF"/>
        </w:rPr>
        <w:t>.</w:t>
      </w:r>
    </w:p>
    <w:p w14:paraId="3E197B00" w14:textId="77777777" w:rsidR="00C80F14" w:rsidRPr="00C80F14" w:rsidRDefault="00C80F14" w:rsidP="00C80F14"/>
    <w:sectPr w:rsidR="00C80F14" w:rsidRPr="00C80F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87D2CF" w14:textId="77777777" w:rsidR="00441D42" w:rsidRDefault="00441D42" w:rsidP="00C80F14">
      <w:r>
        <w:separator/>
      </w:r>
    </w:p>
  </w:endnote>
  <w:endnote w:type="continuationSeparator" w:id="0">
    <w:p w14:paraId="2B92219D" w14:textId="77777777" w:rsidR="00441D42" w:rsidRDefault="00441D42" w:rsidP="00C80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2BE192" w14:textId="77777777" w:rsidR="00441D42" w:rsidRDefault="00441D42" w:rsidP="00C80F14">
      <w:r>
        <w:separator/>
      </w:r>
    </w:p>
  </w:footnote>
  <w:footnote w:type="continuationSeparator" w:id="0">
    <w:p w14:paraId="46F97273" w14:textId="77777777" w:rsidR="00441D42" w:rsidRDefault="00441D42" w:rsidP="00C80F14">
      <w:r>
        <w:continuationSeparator/>
      </w:r>
    </w:p>
  </w:footnote>
  <w:footnote w:id="1">
    <w:p w14:paraId="2701A7D7" w14:textId="3247B0BB" w:rsidR="00B84DA6" w:rsidRDefault="001B2D4A">
      <w:pPr>
        <w:pStyle w:val="FootnoteText"/>
        <w:rPr>
          <w:noProof/>
        </w:rPr>
      </w:pPr>
      <w:r>
        <w:rPr>
          <w:rStyle w:val="FootnoteReference"/>
        </w:rPr>
        <w:footnoteRef/>
      </w:r>
      <w:r>
        <w:t xml:space="preserve"> </w:t>
      </w:r>
      <w:r w:rsidR="00B84DA6">
        <w:rPr>
          <w:noProof/>
        </w:rPr>
        <w:t xml:space="preserve">(Understanding How Gallup Uses the Cantril Scale, n.d.) </w:t>
      </w:r>
    </w:p>
  </w:footnote>
  <w:footnote w:id="2">
    <w:p w14:paraId="6FD72ED6" w14:textId="54A57C9E" w:rsidR="00B84DA6" w:rsidRDefault="00B84DA6">
      <w:pPr>
        <w:pStyle w:val="FootnoteText"/>
      </w:pPr>
      <w:r>
        <w:rPr>
          <w:rStyle w:val="FootnoteReference"/>
        </w:rPr>
        <w:footnoteRef/>
      </w:r>
      <w:r>
        <w:t xml:space="preserve"> </w:t>
      </w:r>
      <w:sdt>
        <w:sdtPr>
          <w:id w:val="-1895267261"/>
          <w:citation/>
        </w:sdtPr>
        <w:sdtEndPr/>
        <w:sdtContent>
          <w:r>
            <w:fldChar w:fldCharType="begin"/>
          </w:r>
          <w:r>
            <w:instrText xml:space="preserve"> CITATION HappinessReport \l 1033 </w:instrText>
          </w:r>
          <w:r>
            <w:fldChar w:fldCharType="separate"/>
          </w:r>
          <w:r>
            <w:rPr>
              <w:noProof/>
            </w:rPr>
            <w:t>(Helliwell, Layard, &amp; Sachs, 2015)</w:t>
          </w:r>
          <w:r>
            <w:fldChar w:fldCharType="end"/>
          </w:r>
        </w:sdtContent>
      </w:sdt>
    </w:p>
  </w:footnote>
  <w:footnote w:id="3">
    <w:p w14:paraId="7389A60C" w14:textId="06EFF496" w:rsidR="009159E6" w:rsidRDefault="009159E6">
      <w:pPr>
        <w:pStyle w:val="FootnoteText"/>
      </w:pPr>
      <w:r>
        <w:rPr>
          <w:rStyle w:val="FootnoteReference"/>
        </w:rPr>
        <w:footnoteRef/>
      </w:r>
      <w:r>
        <w:t xml:space="preserve"> </w:t>
      </w:r>
      <w:sdt>
        <w:sdtPr>
          <w:id w:val="-1575356043"/>
          <w:citation/>
        </w:sdtPr>
        <w:sdtEndPr/>
        <w:sdtContent>
          <w:r>
            <w:fldChar w:fldCharType="begin"/>
          </w:r>
          <w:r>
            <w:instrText xml:space="preserve"> CITATION HappinessReport \l 1033 </w:instrText>
          </w:r>
          <w:r>
            <w:fldChar w:fldCharType="separate"/>
          </w:r>
          <w:r>
            <w:rPr>
              <w:noProof/>
            </w:rPr>
            <w:t>(Helliwell, Layard, &amp; Sachs, 2015)</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0971EE5"/>
    <w:multiLevelType w:val="hybridMultilevel"/>
    <w:tmpl w:val="031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2A84555"/>
    <w:multiLevelType w:val="hybridMultilevel"/>
    <w:tmpl w:val="131A3FCA"/>
    <w:lvl w:ilvl="0" w:tplc="4EAA5068">
      <w:start w:val="1"/>
      <w:numFmt w:val="decimal"/>
      <w:lvlText w:val="%1."/>
      <w:lvlJc w:val="left"/>
      <w:pPr>
        <w:ind w:left="720" w:hanging="360"/>
      </w:pPr>
      <w:rPr>
        <w:rFonts w:ascii="Segoe UI" w:hAnsi="Segoe UI" w:cs="Segoe UI"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2D4116"/>
    <w:multiLevelType w:val="hybridMultilevel"/>
    <w:tmpl w:val="D1C05E02"/>
    <w:lvl w:ilvl="0" w:tplc="6D8041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0E92901"/>
    <w:multiLevelType w:val="hybridMultilevel"/>
    <w:tmpl w:val="5D4C9BDE"/>
    <w:lvl w:ilvl="0" w:tplc="25F69A9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BF60F7"/>
    <w:multiLevelType w:val="hybridMultilevel"/>
    <w:tmpl w:val="B58A240C"/>
    <w:lvl w:ilvl="0" w:tplc="F7B0DC5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78A2AB0"/>
    <w:multiLevelType w:val="hybridMultilevel"/>
    <w:tmpl w:val="251C1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7E0D12B2"/>
    <w:multiLevelType w:val="hybridMultilevel"/>
    <w:tmpl w:val="F462F00C"/>
    <w:lvl w:ilvl="0" w:tplc="A9244F32">
      <w:start w:val="1"/>
      <w:numFmt w:val="bullet"/>
      <w:lvlText w:val="•"/>
      <w:lvlJc w:val="left"/>
      <w:pPr>
        <w:tabs>
          <w:tab w:val="num" w:pos="360"/>
        </w:tabs>
        <w:ind w:left="360" w:hanging="360"/>
      </w:pPr>
      <w:rPr>
        <w:rFonts w:ascii="Arial" w:hAnsi="Arial" w:hint="default"/>
      </w:rPr>
    </w:lvl>
    <w:lvl w:ilvl="1" w:tplc="A0161E38">
      <w:start w:val="1"/>
      <w:numFmt w:val="bullet"/>
      <w:lvlText w:val="•"/>
      <w:lvlJc w:val="left"/>
      <w:pPr>
        <w:tabs>
          <w:tab w:val="num" w:pos="1080"/>
        </w:tabs>
        <w:ind w:left="1080" w:hanging="360"/>
      </w:pPr>
      <w:rPr>
        <w:rFonts w:ascii="Arial" w:hAnsi="Arial" w:hint="default"/>
      </w:rPr>
    </w:lvl>
    <w:lvl w:ilvl="2" w:tplc="960CE15E">
      <w:numFmt w:val="bullet"/>
      <w:lvlText w:val="•"/>
      <w:lvlJc w:val="left"/>
      <w:pPr>
        <w:tabs>
          <w:tab w:val="num" w:pos="1800"/>
        </w:tabs>
        <w:ind w:left="1800" w:hanging="360"/>
      </w:pPr>
      <w:rPr>
        <w:rFonts w:ascii="Arial" w:hAnsi="Arial" w:hint="default"/>
      </w:rPr>
    </w:lvl>
    <w:lvl w:ilvl="3" w:tplc="77022910" w:tentative="1">
      <w:start w:val="1"/>
      <w:numFmt w:val="bullet"/>
      <w:lvlText w:val="•"/>
      <w:lvlJc w:val="left"/>
      <w:pPr>
        <w:tabs>
          <w:tab w:val="num" w:pos="2520"/>
        </w:tabs>
        <w:ind w:left="2520" w:hanging="360"/>
      </w:pPr>
      <w:rPr>
        <w:rFonts w:ascii="Arial" w:hAnsi="Arial" w:hint="default"/>
      </w:rPr>
    </w:lvl>
    <w:lvl w:ilvl="4" w:tplc="BFA82166" w:tentative="1">
      <w:start w:val="1"/>
      <w:numFmt w:val="bullet"/>
      <w:lvlText w:val="•"/>
      <w:lvlJc w:val="left"/>
      <w:pPr>
        <w:tabs>
          <w:tab w:val="num" w:pos="3240"/>
        </w:tabs>
        <w:ind w:left="3240" w:hanging="360"/>
      </w:pPr>
      <w:rPr>
        <w:rFonts w:ascii="Arial" w:hAnsi="Arial" w:hint="default"/>
      </w:rPr>
    </w:lvl>
    <w:lvl w:ilvl="5" w:tplc="B31CBFC4" w:tentative="1">
      <w:start w:val="1"/>
      <w:numFmt w:val="bullet"/>
      <w:lvlText w:val="•"/>
      <w:lvlJc w:val="left"/>
      <w:pPr>
        <w:tabs>
          <w:tab w:val="num" w:pos="3960"/>
        </w:tabs>
        <w:ind w:left="3960" w:hanging="360"/>
      </w:pPr>
      <w:rPr>
        <w:rFonts w:ascii="Arial" w:hAnsi="Arial" w:hint="default"/>
      </w:rPr>
    </w:lvl>
    <w:lvl w:ilvl="6" w:tplc="6D605C22" w:tentative="1">
      <w:start w:val="1"/>
      <w:numFmt w:val="bullet"/>
      <w:lvlText w:val="•"/>
      <w:lvlJc w:val="left"/>
      <w:pPr>
        <w:tabs>
          <w:tab w:val="num" w:pos="4680"/>
        </w:tabs>
        <w:ind w:left="4680" w:hanging="360"/>
      </w:pPr>
      <w:rPr>
        <w:rFonts w:ascii="Arial" w:hAnsi="Arial" w:hint="default"/>
      </w:rPr>
    </w:lvl>
    <w:lvl w:ilvl="7" w:tplc="F3F6AEBA" w:tentative="1">
      <w:start w:val="1"/>
      <w:numFmt w:val="bullet"/>
      <w:lvlText w:val="•"/>
      <w:lvlJc w:val="left"/>
      <w:pPr>
        <w:tabs>
          <w:tab w:val="num" w:pos="5400"/>
        </w:tabs>
        <w:ind w:left="5400" w:hanging="360"/>
      </w:pPr>
      <w:rPr>
        <w:rFonts w:ascii="Arial" w:hAnsi="Arial" w:hint="default"/>
      </w:rPr>
    </w:lvl>
    <w:lvl w:ilvl="8" w:tplc="C1E03872" w:tentative="1">
      <w:start w:val="1"/>
      <w:numFmt w:val="bullet"/>
      <w:lvlText w:val="•"/>
      <w:lvlJc w:val="left"/>
      <w:pPr>
        <w:tabs>
          <w:tab w:val="num" w:pos="6120"/>
        </w:tabs>
        <w:ind w:left="6120" w:hanging="360"/>
      </w:pPr>
      <w:rPr>
        <w:rFonts w:ascii="Arial" w:hAnsi="Arial" w:hint="default"/>
      </w:rPr>
    </w:lvl>
  </w:abstractNum>
  <w:num w:numId="1">
    <w:abstractNumId w:val="25"/>
  </w:num>
  <w:num w:numId="2">
    <w:abstractNumId w:val="12"/>
  </w:num>
  <w:num w:numId="3">
    <w:abstractNumId w:val="10"/>
  </w:num>
  <w:num w:numId="4">
    <w:abstractNumId w:val="27"/>
  </w:num>
  <w:num w:numId="5">
    <w:abstractNumId w:val="14"/>
  </w:num>
  <w:num w:numId="6">
    <w:abstractNumId w:val="20"/>
  </w:num>
  <w:num w:numId="7">
    <w:abstractNumId w:val="24"/>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8"/>
  </w:num>
  <w:num w:numId="20">
    <w:abstractNumId w:val="26"/>
  </w:num>
  <w:num w:numId="21">
    <w:abstractNumId w:val="21"/>
  </w:num>
  <w:num w:numId="22">
    <w:abstractNumId w:val="11"/>
  </w:num>
  <w:num w:numId="23">
    <w:abstractNumId w:val="28"/>
  </w:num>
  <w:num w:numId="24">
    <w:abstractNumId w:val="29"/>
  </w:num>
  <w:num w:numId="25">
    <w:abstractNumId w:val="17"/>
  </w:num>
  <w:num w:numId="26">
    <w:abstractNumId w:val="22"/>
  </w:num>
  <w:num w:numId="27">
    <w:abstractNumId w:val="13"/>
  </w:num>
  <w:num w:numId="28">
    <w:abstractNumId w:val="19"/>
  </w:num>
  <w:num w:numId="29">
    <w:abstractNumId w:val="2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1D5"/>
    <w:rsid w:val="00027C77"/>
    <w:rsid w:val="00031307"/>
    <w:rsid w:val="0005684F"/>
    <w:rsid w:val="00075247"/>
    <w:rsid w:val="000D5D80"/>
    <w:rsid w:val="000E1DC7"/>
    <w:rsid w:val="00101BFD"/>
    <w:rsid w:val="00105738"/>
    <w:rsid w:val="00116D98"/>
    <w:rsid w:val="001B2D4A"/>
    <w:rsid w:val="001E0904"/>
    <w:rsid w:val="001E3942"/>
    <w:rsid w:val="00271A15"/>
    <w:rsid w:val="00282D4D"/>
    <w:rsid w:val="002A2BEF"/>
    <w:rsid w:val="002B289B"/>
    <w:rsid w:val="002C28F5"/>
    <w:rsid w:val="002E6238"/>
    <w:rsid w:val="00351187"/>
    <w:rsid w:val="0038458A"/>
    <w:rsid w:val="003950EA"/>
    <w:rsid w:val="00441D42"/>
    <w:rsid w:val="00444A31"/>
    <w:rsid w:val="004E6815"/>
    <w:rsid w:val="00554613"/>
    <w:rsid w:val="005A21CD"/>
    <w:rsid w:val="005C652A"/>
    <w:rsid w:val="005D06B2"/>
    <w:rsid w:val="00645252"/>
    <w:rsid w:val="006C7F3D"/>
    <w:rsid w:val="006D3D74"/>
    <w:rsid w:val="006D427A"/>
    <w:rsid w:val="006E4946"/>
    <w:rsid w:val="006F0AE1"/>
    <w:rsid w:val="00704A00"/>
    <w:rsid w:val="0073502D"/>
    <w:rsid w:val="0078510A"/>
    <w:rsid w:val="00795022"/>
    <w:rsid w:val="00820F8E"/>
    <w:rsid w:val="0083569A"/>
    <w:rsid w:val="008B7867"/>
    <w:rsid w:val="008C3460"/>
    <w:rsid w:val="008E591A"/>
    <w:rsid w:val="008F4F2D"/>
    <w:rsid w:val="009159E6"/>
    <w:rsid w:val="0098709D"/>
    <w:rsid w:val="009B2C75"/>
    <w:rsid w:val="009E18E2"/>
    <w:rsid w:val="009E1A5D"/>
    <w:rsid w:val="009E1BE1"/>
    <w:rsid w:val="00A33584"/>
    <w:rsid w:val="00A34304"/>
    <w:rsid w:val="00A71E31"/>
    <w:rsid w:val="00A9204E"/>
    <w:rsid w:val="00AA5F10"/>
    <w:rsid w:val="00AD3DEF"/>
    <w:rsid w:val="00B008AC"/>
    <w:rsid w:val="00B15681"/>
    <w:rsid w:val="00B51AD7"/>
    <w:rsid w:val="00B84DA6"/>
    <w:rsid w:val="00BF4942"/>
    <w:rsid w:val="00C04ABF"/>
    <w:rsid w:val="00C06DD4"/>
    <w:rsid w:val="00C3597C"/>
    <w:rsid w:val="00C55E04"/>
    <w:rsid w:val="00C80F14"/>
    <w:rsid w:val="00C87401"/>
    <w:rsid w:val="00CC1DD9"/>
    <w:rsid w:val="00CD7D8E"/>
    <w:rsid w:val="00CE1D3E"/>
    <w:rsid w:val="00CF2C1A"/>
    <w:rsid w:val="00D77BC5"/>
    <w:rsid w:val="00D83FDC"/>
    <w:rsid w:val="00DA36C5"/>
    <w:rsid w:val="00E071D5"/>
    <w:rsid w:val="00E44081"/>
    <w:rsid w:val="00E451A2"/>
    <w:rsid w:val="00ED657F"/>
    <w:rsid w:val="00EE454C"/>
    <w:rsid w:val="00F120F9"/>
    <w:rsid w:val="00F8714F"/>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85161"/>
  <w15:chartTrackingRefBased/>
  <w15:docId w15:val="{19EC337B-85EB-423E-8707-2346F8592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E071D5"/>
    <w:rPr>
      <w:color w:val="605E5C"/>
      <w:shd w:val="clear" w:color="auto" w:fill="E1DFDD"/>
    </w:rPr>
  </w:style>
  <w:style w:type="paragraph" w:styleId="ListParagraph">
    <w:name w:val="List Paragraph"/>
    <w:basedOn w:val="Normal"/>
    <w:uiPriority w:val="34"/>
    <w:unhideWhenUsed/>
    <w:qFormat/>
    <w:rsid w:val="00E071D5"/>
    <w:pPr>
      <w:ind w:left="720"/>
      <w:contextualSpacing/>
    </w:pPr>
  </w:style>
  <w:style w:type="paragraph" w:styleId="TOCHeading">
    <w:name w:val="TOC Heading"/>
    <w:basedOn w:val="Heading1"/>
    <w:next w:val="Normal"/>
    <w:uiPriority w:val="39"/>
    <w:unhideWhenUsed/>
    <w:qFormat/>
    <w:rsid w:val="00271A15"/>
    <w:pPr>
      <w:spacing w:line="259" w:lineRule="auto"/>
      <w:outlineLvl w:val="9"/>
    </w:pPr>
    <w:rPr>
      <w:color w:val="2E74B5" w:themeColor="accent1" w:themeShade="BF"/>
    </w:rPr>
  </w:style>
  <w:style w:type="paragraph" w:styleId="TOC2">
    <w:name w:val="toc 2"/>
    <w:basedOn w:val="Normal"/>
    <w:next w:val="Normal"/>
    <w:autoRedefine/>
    <w:uiPriority w:val="39"/>
    <w:unhideWhenUsed/>
    <w:rsid w:val="00271A15"/>
    <w:pPr>
      <w:spacing w:after="100"/>
      <w:ind w:left="220"/>
    </w:pPr>
  </w:style>
  <w:style w:type="paragraph" w:styleId="TOC1">
    <w:name w:val="toc 1"/>
    <w:basedOn w:val="Normal"/>
    <w:next w:val="Normal"/>
    <w:autoRedefine/>
    <w:uiPriority w:val="39"/>
    <w:unhideWhenUsed/>
    <w:rsid w:val="00C80F14"/>
    <w:pPr>
      <w:spacing w:after="100"/>
    </w:pPr>
  </w:style>
  <w:style w:type="character" w:styleId="FootnoteReference">
    <w:name w:val="footnote reference"/>
    <w:basedOn w:val="DefaultParagraphFont"/>
    <w:uiPriority w:val="99"/>
    <w:semiHidden/>
    <w:unhideWhenUsed/>
    <w:rsid w:val="00C80F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08519">
      <w:bodyDiv w:val="1"/>
      <w:marLeft w:val="0"/>
      <w:marRight w:val="0"/>
      <w:marTop w:val="0"/>
      <w:marBottom w:val="0"/>
      <w:divBdr>
        <w:top w:val="none" w:sz="0" w:space="0" w:color="auto"/>
        <w:left w:val="none" w:sz="0" w:space="0" w:color="auto"/>
        <w:bottom w:val="none" w:sz="0" w:space="0" w:color="auto"/>
        <w:right w:val="none" w:sz="0" w:space="0" w:color="auto"/>
      </w:divBdr>
    </w:div>
    <w:div w:id="158348298">
      <w:bodyDiv w:val="1"/>
      <w:marLeft w:val="0"/>
      <w:marRight w:val="0"/>
      <w:marTop w:val="0"/>
      <w:marBottom w:val="0"/>
      <w:divBdr>
        <w:top w:val="none" w:sz="0" w:space="0" w:color="auto"/>
        <w:left w:val="none" w:sz="0" w:space="0" w:color="auto"/>
        <w:bottom w:val="none" w:sz="0" w:space="0" w:color="auto"/>
        <w:right w:val="none" w:sz="0" w:space="0" w:color="auto"/>
      </w:divBdr>
    </w:div>
    <w:div w:id="504902313">
      <w:bodyDiv w:val="1"/>
      <w:marLeft w:val="0"/>
      <w:marRight w:val="0"/>
      <w:marTop w:val="0"/>
      <w:marBottom w:val="0"/>
      <w:divBdr>
        <w:top w:val="none" w:sz="0" w:space="0" w:color="auto"/>
        <w:left w:val="none" w:sz="0" w:space="0" w:color="auto"/>
        <w:bottom w:val="none" w:sz="0" w:space="0" w:color="auto"/>
        <w:right w:val="none" w:sz="0" w:space="0" w:color="auto"/>
      </w:divBdr>
      <w:divsChild>
        <w:div w:id="1829319482">
          <w:marLeft w:val="0"/>
          <w:marRight w:val="0"/>
          <w:marTop w:val="0"/>
          <w:marBottom w:val="0"/>
          <w:divBdr>
            <w:top w:val="none" w:sz="0" w:space="0" w:color="auto"/>
            <w:left w:val="none" w:sz="0" w:space="0" w:color="auto"/>
            <w:bottom w:val="none" w:sz="0" w:space="0" w:color="auto"/>
            <w:right w:val="none" w:sz="0" w:space="0" w:color="auto"/>
          </w:divBdr>
        </w:div>
        <w:div w:id="1569875225">
          <w:marLeft w:val="0"/>
          <w:marRight w:val="0"/>
          <w:marTop w:val="0"/>
          <w:marBottom w:val="0"/>
          <w:divBdr>
            <w:top w:val="none" w:sz="0" w:space="0" w:color="auto"/>
            <w:left w:val="none" w:sz="0" w:space="0" w:color="auto"/>
            <w:bottom w:val="none" w:sz="0" w:space="0" w:color="auto"/>
            <w:right w:val="none" w:sz="0" w:space="0" w:color="auto"/>
          </w:divBdr>
        </w:div>
        <w:div w:id="434717112">
          <w:marLeft w:val="0"/>
          <w:marRight w:val="0"/>
          <w:marTop w:val="0"/>
          <w:marBottom w:val="0"/>
          <w:divBdr>
            <w:top w:val="none" w:sz="0" w:space="0" w:color="auto"/>
            <w:left w:val="none" w:sz="0" w:space="0" w:color="auto"/>
            <w:bottom w:val="none" w:sz="0" w:space="0" w:color="auto"/>
            <w:right w:val="none" w:sz="0" w:space="0" w:color="auto"/>
          </w:divBdr>
        </w:div>
        <w:div w:id="1524779727">
          <w:marLeft w:val="0"/>
          <w:marRight w:val="0"/>
          <w:marTop w:val="0"/>
          <w:marBottom w:val="0"/>
          <w:divBdr>
            <w:top w:val="none" w:sz="0" w:space="0" w:color="auto"/>
            <w:left w:val="none" w:sz="0" w:space="0" w:color="auto"/>
            <w:bottom w:val="none" w:sz="0" w:space="0" w:color="auto"/>
            <w:right w:val="none" w:sz="0" w:space="0" w:color="auto"/>
          </w:divBdr>
        </w:div>
        <w:div w:id="320740919">
          <w:marLeft w:val="0"/>
          <w:marRight w:val="0"/>
          <w:marTop w:val="0"/>
          <w:marBottom w:val="0"/>
          <w:divBdr>
            <w:top w:val="none" w:sz="0" w:space="0" w:color="auto"/>
            <w:left w:val="none" w:sz="0" w:space="0" w:color="auto"/>
            <w:bottom w:val="none" w:sz="0" w:space="0" w:color="auto"/>
            <w:right w:val="none" w:sz="0" w:space="0" w:color="auto"/>
          </w:divBdr>
        </w:div>
        <w:div w:id="1024282746">
          <w:marLeft w:val="0"/>
          <w:marRight w:val="0"/>
          <w:marTop w:val="0"/>
          <w:marBottom w:val="0"/>
          <w:divBdr>
            <w:top w:val="none" w:sz="0" w:space="0" w:color="auto"/>
            <w:left w:val="none" w:sz="0" w:space="0" w:color="auto"/>
            <w:bottom w:val="none" w:sz="0" w:space="0" w:color="auto"/>
            <w:right w:val="none" w:sz="0" w:space="0" w:color="auto"/>
          </w:divBdr>
        </w:div>
        <w:div w:id="1797874764">
          <w:marLeft w:val="0"/>
          <w:marRight w:val="0"/>
          <w:marTop w:val="0"/>
          <w:marBottom w:val="0"/>
          <w:divBdr>
            <w:top w:val="none" w:sz="0" w:space="0" w:color="auto"/>
            <w:left w:val="none" w:sz="0" w:space="0" w:color="auto"/>
            <w:bottom w:val="none" w:sz="0" w:space="0" w:color="auto"/>
            <w:right w:val="none" w:sz="0" w:space="0" w:color="auto"/>
          </w:divBdr>
        </w:div>
        <w:div w:id="1730954289">
          <w:marLeft w:val="0"/>
          <w:marRight w:val="0"/>
          <w:marTop w:val="0"/>
          <w:marBottom w:val="0"/>
          <w:divBdr>
            <w:top w:val="none" w:sz="0" w:space="0" w:color="auto"/>
            <w:left w:val="none" w:sz="0" w:space="0" w:color="auto"/>
            <w:bottom w:val="none" w:sz="0" w:space="0" w:color="auto"/>
            <w:right w:val="none" w:sz="0" w:space="0" w:color="auto"/>
          </w:divBdr>
        </w:div>
        <w:div w:id="777141396">
          <w:marLeft w:val="0"/>
          <w:marRight w:val="0"/>
          <w:marTop w:val="0"/>
          <w:marBottom w:val="0"/>
          <w:divBdr>
            <w:top w:val="none" w:sz="0" w:space="0" w:color="auto"/>
            <w:left w:val="none" w:sz="0" w:space="0" w:color="auto"/>
            <w:bottom w:val="none" w:sz="0" w:space="0" w:color="auto"/>
            <w:right w:val="none" w:sz="0" w:space="0" w:color="auto"/>
          </w:divBdr>
        </w:div>
      </w:divsChild>
    </w:div>
    <w:div w:id="809204703">
      <w:bodyDiv w:val="1"/>
      <w:marLeft w:val="0"/>
      <w:marRight w:val="0"/>
      <w:marTop w:val="0"/>
      <w:marBottom w:val="0"/>
      <w:divBdr>
        <w:top w:val="none" w:sz="0" w:space="0" w:color="auto"/>
        <w:left w:val="none" w:sz="0" w:space="0" w:color="auto"/>
        <w:bottom w:val="none" w:sz="0" w:space="0" w:color="auto"/>
        <w:right w:val="none" w:sz="0" w:space="0" w:color="auto"/>
      </w:divBdr>
    </w:div>
    <w:div w:id="1120564231">
      <w:bodyDiv w:val="1"/>
      <w:marLeft w:val="0"/>
      <w:marRight w:val="0"/>
      <w:marTop w:val="0"/>
      <w:marBottom w:val="0"/>
      <w:divBdr>
        <w:top w:val="none" w:sz="0" w:space="0" w:color="auto"/>
        <w:left w:val="none" w:sz="0" w:space="0" w:color="auto"/>
        <w:bottom w:val="none" w:sz="0" w:space="0" w:color="auto"/>
        <w:right w:val="none" w:sz="0" w:space="0" w:color="auto"/>
      </w:divBdr>
    </w:div>
    <w:div w:id="1258364769">
      <w:bodyDiv w:val="1"/>
      <w:marLeft w:val="0"/>
      <w:marRight w:val="0"/>
      <w:marTop w:val="0"/>
      <w:marBottom w:val="0"/>
      <w:divBdr>
        <w:top w:val="none" w:sz="0" w:space="0" w:color="auto"/>
        <w:left w:val="none" w:sz="0" w:space="0" w:color="auto"/>
        <w:bottom w:val="none" w:sz="0" w:space="0" w:color="auto"/>
        <w:right w:val="none" w:sz="0" w:space="0" w:color="auto"/>
      </w:divBdr>
    </w:div>
    <w:div w:id="1638487804">
      <w:bodyDiv w:val="1"/>
      <w:marLeft w:val="0"/>
      <w:marRight w:val="0"/>
      <w:marTop w:val="0"/>
      <w:marBottom w:val="0"/>
      <w:divBdr>
        <w:top w:val="none" w:sz="0" w:space="0" w:color="auto"/>
        <w:left w:val="none" w:sz="0" w:space="0" w:color="auto"/>
        <w:bottom w:val="none" w:sz="0" w:space="0" w:color="auto"/>
        <w:right w:val="none" w:sz="0" w:space="0" w:color="auto"/>
      </w:divBdr>
      <w:divsChild>
        <w:div w:id="226652881">
          <w:marLeft w:val="1267"/>
          <w:marRight w:val="0"/>
          <w:marTop w:val="0"/>
          <w:marBottom w:val="0"/>
          <w:divBdr>
            <w:top w:val="none" w:sz="0" w:space="0" w:color="auto"/>
            <w:left w:val="none" w:sz="0" w:space="0" w:color="auto"/>
            <w:bottom w:val="none" w:sz="0" w:space="0" w:color="auto"/>
            <w:right w:val="none" w:sz="0" w:space="0" w:color="auto"/>
          </w:divBdr>
        </w:div>
        <w:div w:id="117339805">
          <w:marLeft w:val="1987"/>
          <w:marRight w:val="0"/>
          <w:marTop w:val="0"/>
          <w:marBottom w:val="0"/>
          <w:divBdr>
            <w:top w:val="none" w:sz="0" w:space="0" w:color="auto"/>
            <w:left w:val="none" w:sz="0" w:space="0" w:color="auto"/>
            <w:bottom w:val="none" w:sz="0" w:space="0" w:color="auto"/>
            <w:right w:val="none" w:sz="0" w:space="0" w:color="auto"/>
          </w:divBdr>
        </w:div>
        <w:div w:id="1658612068">
          <w:marLeft w:val="1267"/>
          <w:marRight w:val="0"/>
          <w:marTop w:val="0"/>
          <w:marBottom w:val="0"/>
          <w:divBdr>
            <w:top w:val="none" w:sz="0" w:space="0" w:color="auto"/>
            <w:left w:val="none" w:sz="0" w:space="0" w:color="auto"/>
            <w:bottom w:val="none" w:sz="0" w:space="0" w:color="auto"/>
            <w:right w:val="none" w:sz="0" w:space="0" w:color="auto"/>
          </w:divBdr>
        </w:div>
        <w:div w:id="1782143675">
          <w:marLeft w:val="1987"/>
          <w:marRight w:val="0"/>
          <w:marTop w:val="0"/>
          <w:marBottom w:val="0"/>
          <w:divBdr>
            <w:top w:val="none" w:sz="0" w:space="0" w:color="auto"/>
            <w:left w:val="none" w:sz="0" w:space="0" w:color="auto"/>
            <w:bottom w:val="none" w:sz="0" w:space="0" w:color="auto"/>
            <w:right w:val="none" w:sz="0" w:space="0" w:color="auto"/>
          </w:divBdr>
        </w:div>
        <w:div w:id="738480709">
          <w:marLeft w:val="1987"/>
          <w:marRight w:val="0"/>
          <w:marTop w:val="0"/>
          <w:marBottom w:val="0"/>
          <w:divBdr>
            <w:top w:val="none" w:sz="0" w:space="0" w:color="auto"/>
            <w:left w:val="none" w:sz="0" w:space="0" w:color="auto"/>
            <w:bottom w:val="none" w:sz="0" w:space="0" w:color="auto"/>
            <w:right w:val="none" w:sz="0" w:space="0" w:color="auto"/>
          </w:divBdr>
        </w:div>
        <w:div w:id="895777030">
          <w:marLeft w:val="1987"/>
          <w:marRight w:val="0"/>
          <w:marTop w:val="0"/>
          <w:marBottom w:val="0"/>
          <w:divBdr>
            <w:top w:val="none" w:sz="0" w:space="0" w:color="auto"/>
            <w:left w:val="none" w:sz="0" w:space="0" w:color="auto"/>
            <w:bottom w:val="none" w:sz="0" w:space="0" w:color="auto"/>
            <w:right w:val="none" w:sz="0" w:space="0" w:color="auto"/>
          </w:divBdr>
        </w:div>
        <w:div w:id="317274390">
          <w:marLeft w:val="1267"/>
          <w:marRight w:val="0"/>
          <w:marTop w:val="0"/>
          <w:marBottom w:val="0"/>
          <w:divBdr>
            <w:top w:val="none" w:sz="0" w:space="0" w:color="auto"/>
            <w:left w:val="none" w:sz="0" w:space="0" w:color="auto"/>
            <w:bottom w:val="none" w:sz="0" w:space="0" w:color="auto"/>
            <w:right w:val="none" w:sz="0" w:space="0" w:color="auto"/>
          </w:divBdr>
        </w:div>
        <w:div w:id="1730765660">
          <w:marLeft w:val="1987"/>
          <w:marRight w:val="0"/>
          <w:marTop w:val="0"/>
          <w:marBottom w:val="0"/>
          <w:divBdr>
            <w:top w:val="none" w:sz="0" w:space="0" w:color="auto"/>
            <w:left w:val="none" w:sz="0" w:space="0" w:color="auto"/>
            <w:bottom w:val="none" w:sz="0" w:space="0" w:color="auto"/>
            <w:right w:val="none" w:sz="0" w:space="0" w:color="auto"/>
          </w:divBdr>
        </w:div>
      </w:divsChild>
    </w:div>
    <w:div w:id="1712925648">
      <w:bodyDiv w:val="1"/>
      <w:marLeft w:val="0"/>
      <w:marRight w:val="0"/>
      <w:marTop w:val="0"/>
      <w:marBottom w:val="0"/>
      <w:divBdr>
        <w:top w:val="none" w:sz="0" w:space="0" w:color="auto"/>
        <w:left w:val="none" w:sz="0" w:space="0" w:color="auto"/>
        <w:bottom w:val="none" w:sz="0" w:space="0" w:color="auto"/>
        <w:right w:val="none" w:sz="0" w:space="0" w:color="auto"/>
      </w:divBdr>
    </w:div>
    <w:div w:id="212056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gin\AppData\Local\Microsoft\Office\16.0\DTS\en-US%7b917B4CCC-A319-4BAB-BF8D-9E065298E761%7d\%7bD20816B0-300C-464B-AE4F-17D5683BFBF4%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HappinessReport</b:Tag>
    <b:SourceType>Report</b:SourceType>
    <b:Guid>{F3351F86-12AE-4D16-AFB1-7C7EFF78AA09}</b:Guid>
    <b:Author>
      <b:Author>
        <b:NameList>
          <b:Person>
            <b:Last>Helliwell</b:Last>
            <b:First>John</b:First>
            <b:Middle>F.</b:Middle>
          </b:Person>
          <b:Person>
            <b:Last>Layard</b:Last>
            <b:First>Richard</b:First>
          </b:Person>
          <b:Person>
            <b:Last>Sachs</b:Last>
            <b:First>Jeffrey</b:First>
          </b:Person>
        </b:NameList>
      </b:Author>
    </b:Author>
    <b:Title>World Happiness Report 2015</b:Title>
    <b:Year>2015</b:Year>
    <b:City>New York</b:City>
    <b:Publisher>Sustainable Development Solutions Network</b:Publisher>
    <b:RefOrder>1</b:RefOrder>
  </b:Source>
  <b:Source>
    <b:Tag>Gallup</b:Tag>
    <b:SourceType>InternetSite</b:SourceType>
    <b:Guid>{108BC27D-1C23-478A-A35A-D97B6BDE42ED}</b:Guid>
    <b:Title>Understanding How Gallup Uses the Cantril Scale</b:Title>
    <b:InternetSiteTitle>Gallup</b:InternetSiteTitle>
    <b:URL>https://news.gallup.com/poll/122453/understanding-gallup-uses-cantril-scale.aspx</b:URL>
    <b:RefOrder>2</b:RefOrder>
  </b:Source>
</b:Sourc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17F1C94A-6034-4F09-972A-CCB511546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{D20816B0-300C-464B-AE4F-17D5683BFBF4}tf02786999_win32.dotx</Template>
  <TotalTime>964</TotalTime>
  <Pages>11</Pages>
  <Words>2307</Words>
  <Characters>13150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Regine Strey</dc:creator>
  <cp:keywords/>
  <dc:description/>
  <cp:lastModifiedBy>Bismaad Minhas</cp:lastModifiedBy>
  <cp:revision>36</cp:revision>
  <dcterms:created xsi:type="dcterms:W3CDTF">2021-02-17T14:15:00Z</dcterms:created>
  <dcterms:modified xsi:type="dcterms:W3CDTF">2021-02-19T22:10:00Z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